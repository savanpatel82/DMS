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E175D" w14:textId="6A1C4122" w:rsidR="00A079F9" w:rsidRPr="001C4BFB" w:rsidRDefault="00876766" w:rsidP="00930828">
      <w:pPr>
        <w:tabs>
          <w:tab w:val="left" w:pos="2808"/>
        </w:tabs>
        <w:jc w:val="center"/>
        <w:rPr>
          <w:rFonts w:cs="Times New Roman"/>
          <w:b/>
          <w:bCs/>
          <w:sz w:val="24"/>
          <w:szCs w:val="24"/>
        </w:rPr>
      </w:pPr>
      <w:r>
        <w:rPr>
          <w:rFonts w:cs="Times New Roman"/>
          <w:b/>
          <w:bCs/>
          <w:sz w:val="24"/>
          <w:szCs w:val="24"/>
        </w:rPr>
        <w:t>H</w:t>
      </w:r>
    </w:p>
    <w:p w14:paraId="21B2CF0A" w14:textId="4BE9466B" w:rsidR="00A079F9" w:rsidRDefault="00A079F9" w:rsidP="00930828">
      <w:pPr>
        <w:tabs>
          <w:tab w:val="left" w:pos="2808"/>
        </w:tabs>
        <w:jc w:val="center"/>
        <w:rPr>
          <w:rFonts w:cs="Times New Roman"/>
          <w:b/>
          <w:bCs/>
          <w:sz w:val="32"/>
          <w:szCs w:val="32"/>
        </w:rPr>
      </w:pPr>
      <w:r w:rsidRPr="00B629AF">
        <w:rPr>
          <w:rFonts w:cs="Times New Roman"/>
          <w:b/>
          <w:bCs/>
          <w:sz w:val="32"/>
          <w:szCs w:val="32"/>
        </w:rPr>
        <w:t>Practical 1: Introduction to Canva</w:t>
      </w:r>
    </w:p>
    <w:p w14:paraId="218DFE5E" w14:textId="77777777" w:rsidR="00B629AF" w:rsidRPr="00B629AF" w:rsidRDefault="00B629AF" w:rsidP="00A079F9">
      <w:pPr>
        <w:tabs>
          <w:tab w:val="left" w:pos="2808"/>
        </w:tabs>
        <w:rPr>
          <w:rFonts w:cs="Times New Roman"/>
          <w:b/>
          <w:bCs/>
          <w:sz w:val="32"/>
          <w:szCs w:val="32"/>
        </w:rPr>
      </w:pPr>
    </w:p>
    <w:p w14:paraId="49CDB42B" w14:textId="7169B549" w:rsidR="00B629AF" w:rsidRPr="00B629AF" w:rsidRDefault="00B629AF" w:rsidP="00A079F9">
      <w:pPr>
        <w:pStyle w:val="ListParagraph"/>
        <w:numPr>
          <w:ilvl w:val="0"/>
          <w:numId w:val="35"/>
        </w:numPr>
        <w:tabs>
          <w:tab w:val="left" w:pos="2808"/>
        </w:tabs>
        <w:rPr>
          <w:rFonts w:cs="Times New Roman"/>
          <w:b/>
          <w:bCs/>
          <w:sz w:val="32"/>
          <w:szCs w:val="32"/>
        </w:rPr>
      </w:pPr>
      <w:r w:rsidRPr="00C556C3">
        <w:rPr>
          <w:rFonts w:cs="Times New Roman"/>
          <w:b/>
          <w:bCs/>
          <w:sz w:val="32"/>
          <w:szCs w:val="32"/>
        </w:rPr>
        <w:t>Digital Marketing Course Promotional Poster</w:t>
      </w:r>
    </w:p>
    <w:p w14:paraId="180E4D60" w14:textId="086A0A03" w:rsidR="007A0E35" w:rsidRPr="001C4BFB" w:rsidRDefault="000F5063" w:rsidP="00A079F9">
      <w:pPr>
        <w:tabs>
          <w:tab w:val="left" w:pos="2808"/>
        </w:tabs>
        <w:rPr>
          <w:rFonts w:cs="Times New Roman"/>
          <w:b/>
          <w:bCs/>
          <w:noProof/>
          <w:sz w:val="24"/>
          <w:szCs w:val="24"/>
        </w:rPr>
      </w:pPr>
      <w:r>
        <w:rPr>
          <w:rFonts w:cs="Times New Roman"/>
          <w:b/>
          <w:bCs/>
          <w:noProof/>
          <w:sz w:val="24"/>
          <w:szCs w:val="24"/>
        </w:rPr>
        <w:drawing>
          <wp:inline distT="0" distB="0" distL="0" distR="0" wp14:anchorId="670ECA10" wp14:editId="43A18F88">
            <wp:extent cx="5991123" cy="7178723"/>
            <wp:effectExtent l="0" t="0" r="0" b="3175"/>
            <wp:docPr id="1701168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68403" name="Picture 1701168403"/>
                    <pic:cNvPicPr/>
                  </pic:nvPicPr>
                  <pic:blipFill>
                    <a:blip r:embed="rId7">
                      <a:extLst>
                        <a:ext uri="{28A0092B-C50C-407E-A947-70E740481C1C}">
                          <a14:useLocalDpi xmlns:a14="http://schemas.microsoft.com/office/drawing/2010/main" val="0"/>
                        </a:ext>
                      </a:extLst>
                    </a:blip>
                    <a:stretch>
                      <a:fillRect/>
                    </a:stretch>
                  </pic:blipFill>
                  <pic:spPr>
                    <a:xfrm>
                      <a:off x="0" y="0"/>
                      <a:ext cx="5991123" cy="7178723"/>
                    </a:xfrm>
                    <a:prstGeom prst="rect">
                      <a:avLst/>
                    </a:prstGeom>
                  </pic:spPr>
                </pic:pic>
              </a:graphicData>
            </a:graphic>
          </wp:inline>
        </w:drawing>
      </w:r>
    </w:p>
    <w:p w14:paraId="5F4895DB" w14:textId="77777777" w:rsidR="007A0E35" w:rsidRPr="001C4BFB" w:rsidRDefault="007A0E35" w:rsidP="00A079F9">
      <w:pPr>
        <w:tabs>
          <w:tab w:val="left" w:pos="2808"/>
        </w:tabs>
        <w:rPr>
          <w:rFonts w:cs="Times New Roman"/>
          <w:b/>
          <w:bCs/>
          <w:noProof/>
          <w:sz w:val="24"/>
          <w:szCs w:val="24"/>
        </w:rPr>
      </w:pPr>
    </w:p>
    <w:p w14:paraId="6C70D716" w14:textId="4D1A7378" w:rsidR="007A0E35" w:rsidRDefault="007A0E35" w:rsidP="00A079F9">
      <w:pPr>
        <w:tabs>
          <w:tab w:val="left" w:pos="2808"/>
        </w:tabs>
        <w:rPr>
          <w:rFonts w:cs="Times New Roman"/>
          <w:b/>
          <w:bCs/>
          <w:sz w:val="24"/>
          <w:szCs w:val="24"/>
        </w:rPr>
      </w:pPr>
    </w:p>
    <w:p w14:paraId="08C59443" w14:textId="77777777" w:rsidR="00B629AF" w:rsidRDefault="00B629AF" w:rsidP="00B629AF">
      <w:pPr>
        <w:pStyle w:val="ListParagraph"/>
        <w:numPr>
          <w:ilvl w:val="0"/>
          <w:numId w:val="35"/>
        </w:numPr>
        <w:tabs>
          <w:tab w:val="left" w:pos="1188"/>
        </w:tabs>
        <w:rPr>
          <w:rFonts w:cs="Times New Roman"/>
          <w:b/>
          <w:bCs/>
          <w:sz w:val="32"/>
          <w:szCs w:val="32"/>
        </w:rPr>
      </w:pPr>
      <w:r w:rsidRPr="00C556C3">
        <w:rPr>
          <w:rFonts w:cs="Times New Roman"/>
          <w:b/>
          <w:bCs/>
          <w:sz w:val="32"/>
          <w:szCs w:val="32"/>
        </w:rPr>
        <w:t>YouTube Thumbnail for Digital Marketing</w:t>
      </w:r>
    </w:p>
    <w:p w14:paraId="12A3C57C" w14:textId="79A34CC8" w:rsidR="00667708" w:rsidRPr="00B629AF" w:rsidRDefault="00B629AF" w:rsidP="00B629AF">
      <w:pPr>
        <w:pStyle w:val="ListParagraph"/>
        <w:tabs>
          <w:tab w:val="left" w:pos="1188"/>
        </w:tabs>
        <w:rPr>
          <w:rFonts w:cs="Times New Roman"/>
          <w:b/>
          <w:bCs/>
          <w:sz w:val="32"/>
          <w:szCs w:val="32"/>
        </w:rPr>
      </w:pPr>
      <w:r>
        <w:rPr>
          <w:noProof/>
        </w:rPr>
        <w:drawing>
          <wp:anchor distT="0" distB="0" distL="114300" distR="114300" simplePos="0" relativeHeight="251675648" behindDoc="0" locked="0" layoutInCell="1" allowOverlap="1" wp14:anchorId="647ACC59" wp14:editId="68D34663">
            <wp:simplePos x="0" y="0"/>
            <wp:positionH relativeFrom="margin">
              <wp:align>right</wp:align>
            </wp:positionH>
            <wp:positionV relativeFrom="paragraph">
              <wp:posOffset>312268</wp:posOffset>
            </wp:positionV>
            <wp:extent cx="6647180" cy="3738880"/>
            <wp:effectExtent l="0" t="0" r="1270" b="0"/>
            <wp:wrapTopAndBottom/>
            <wp:docPr id="871755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55884" name="Picture 871755884"/>
                    <pic:cNvPicPr/>
                  </pic:nvPicPr>
                  <pic:blipFill>
                    <a:blip r:embed="rId8">
                      <a:extLst>
                        <a:ext uri="{28A0092B-C50C-407E-A947-70E740481C1C}">
                          <a14:useLocalDpi xmlns:a14="http://schemas.microsoft.com/office/drawing/2010/main" val="0"/>
                        </a:ext>
                      </a:extLst>
                    </a:blip>
                    <a:stretch>
                      <a:fillRect/>
                    </a:stretch>
                  </pic:blipFill>
                  <pic:spPr>
                    <a:xfrm>
                      <a:off x="0" y="0"/>
                      <a:ext cx="6647180" cy="3738880"/>
                    </a:xfrm>
                    <a:prstGeom prst="rect">
                      <a:avLst/>
                    </a:prstGeom>
                  </pic:spPr>
                </pic:pic>
              </a:graphicData>
            </a:graphic>
          </wp:anchor>
        </w:drawing>
      </w:r>
    </w:p>
    <w:p w14:paraId="1E96CDFA" w14:textId="77777777" w:rsidR="00667708" w:rsidRDefault="00667708" w:rsidP="00A079F9">
      <w:pPr>
        <w:tabs>
          <w:tab w:val="left" w:pos="2808"/>
        </w:tabs>
        <w:rPr>
          <w:rFonts w:cs="Times New Roman"/>
          <w:b/>
          <w:bCs/>
          <w:sz w:val="24"/>
          <w:szCs w:val="24"/>
        </w:rPr>
      </w:pPr>
    </w:p>
    <w:p w14:paraId="3DEE0E05" w14:textId="42CAE782" w:rsidR="00667708" w:rsidRDefault="00667708" w:rsidP="00A079F9">
      <w:pPr>
        <w:tabs>
          <w:tab w:val="left" w:pos="2808"/>
        </w:tabs>
        <w:rPr>
          <w:rFonts w:cs="Times New Roman"/>
          <w:b/>
          <w:bCs/>
          <w:sz w:val="24"/>
          <w:szCs w:val="24"/>
        </w:rPr>
      </w:pPr>
    </w:p>
    <w:p w14:paraId="3A6E46CF" w14:textId="77777777" w:rsidR="00B629AF" w:rsidRDefault="00B629AF" w:rsidP="00A079F9">
      <w:pPr>
        <w:tabs>
          <w:tab w:val="left" w:pos="2808"/>
        </w:tabs>
        <w:rPr>
          <w:rFonts w:cs="Times New Roman"/>
          <w:b/>
          <w:bCs/>
          <w:noProof/>
          <w:sz w:val="24"/>
          <w:szCs w:val="24"/>
        </w:rPr>
      </w:pPr>
    </w:p>
    <w:p w14:paraId="7DE31243" w14:textId="77777777" w:rsidR="00B629AF" w:rsidRDefault="00B629AF" w:rsidP="00A079F9">
      <w:pPr>
        <w:tabs>
          <w:tab w:val="left" w:pos="2808"/>
        </w:tabs>
        <w:rPr>
          <w:rFonts w:cs="Times New Roman"/>
          <w:b/>
          <w:bCs/>
          <w:noProof/>
          <w:sz w:val="24"/>
          <w:szCs w:val="24"/>
        </w:rPr>
      </w:pPr>
    </w:p>
    <w:p w14:paraId="489ABE24" w14:textId="77777777" w:rsidR="00B629AF" w:rsidRDefault="00B629AF" w:rsidP="00A079F9">
      <w:pPr>
        <w:tabs>
          <w:tab w:val="left" w:pos="2808"/>
        </w:tabs>
        <w:rPr>
          <w:rFonts w:cs="Times New Roman"/>
          <w:b/>
          <w:bCs/>
          <w:noProof/>
          <w:sz w:val="24"/>
          <w:szCs w:val="24"/>
        </w:rPr>
      </w:pPr>
    </w:p>
    <w:p w14:paraId="27C6DD2D" w14:textId="77777777" w:rsidR="00B629AF" w:rsidRDefault="00B629AF" w:rsidP="00A079F9">
      <w:pPr>
        <w:tabs>
          <w:tab w:val="left" w:pos="2808"/>
        </w:tabs>
        <w:rPr>
          <w:rFonts w:cs="Times New Roman"/>
          <w:b/>
          <w:bCs/>
          <w:noProof/>
          <w:sz w:val="24"/>
          <w:szCs w:val="24"/>
        </w:rPr>
      </w:pPr>
    </w:p>
    <w:p w14:paraId="0D260E18" w14:textId="77777777" w:rsidR="00B629AF" w:rsidRDefault="00B629AF" w:rsidP="00A079F9">
      <w:pPr>
        <w:tabs>
          <w:tab w:val="left" w:pos="2808"/>
        </w:tabs>
        <w:rPr>
          <w:rFonts w:cs="Times New Roman"/>
          <w:b/>
          <w:bCs/>
          <w:noProof/>
          <w:sz w:val="24"/>
          <w:szCs w:val="24"/>
        </w:rPr>
      </w:pPr>
    </w:p>
    <w:p w14:paraId="3B8706EB" w14:textId="77777777" w:rsidR="00B629AF" w:rsidRDefault="00B629AF" w:rsidP="00A079F9">
      <w:pPr>
        <w:tabs>
          <w:tab w:val="left" w:pos="2808"/>
        </w:tabs>
        <w:rPr>
          <w:rFonts w:cs="Times New Roman"/>
          <w:b/>
          <w:bCs/>
          <w:noProof/>
          <w:sz w:val="24"/>
          <w:szCs w:val="24"/>
        </w:rPr>
      </w:pPr>
    </w:p>
    <w:p w14:paraId="046BCD54" w14:textId="77777777" w:rsidR="00B629AF" w:rsidRDefault="00B629AF" w:rsidP="00A079F9">
      <w:pPr>
        <w:tabs>
          <w:tab w:val="left" w:pos="2808"/>
        </w:tabs>
        <w:rPr>
          <w:rFonts w:cs="Times New Roman"/>
          <w:b/>
          <w:bCs/>
          <w:noProof/>
          <w:sz w:val="24"/>
          <w:szCs w:val="24"/>
        </w:rPr>
      </w:pPr>
    </w:p>
    <w:p w14:paraId="35552609" w14:textId="77777777" w:rsidR="00B629AF" w:rsidRDefault="00B629AF" w:rsidP="00A079F9">
      <w:pPr>
        <w:tabs>
          <w:tab w:val="left" w:pos="2808"/>
        </w:tabs>
        <w:rPr>
          <w:rFonts w:cs="Times New Roman"/>
          <w:b/>
          <w:bCs/>
          <w:noProof/>
          <w:sz w:val="24"/>
          <w:szCs w:val="24"/>
        </w:rPr>
      </w:pPr>
    </w:p>
    <w:p w14:paraId="1E110ABF" w14:textId="77777777" w:rsidR="00B629AF" w:rsidRDefault="00B629AF" w:rsidP="00A079F9">
      <w:pPr>
        <w:tabs>
          <w:tab w:val="left" w:pos="2808"/>
        </w:tabs>
        <w:rPr>
          <w:rFonts w:cs="Times New Roman"/>
          <w:b/>
          <w:bCs/>
          <w:noProof/>
          <w:sz w:val="24"/>
          <w:szCs w:val="24"/>
        </w:rPr>
      </w:pPr>
    </w:p>
    <w:p w14:paraId="45AE9F73" w14:textId="77777777" w:rsidR="00B629AF" w:rsidRDefault="00B629AF" w:rsidP="00A079F9">
      <w:pPr>
        <w:tabs>
          <w:tab w:val="left" w:pos="2808"/>
        </w:tabs>
        <w:rPr>
          <w:rFonts w:cs="Times New Roman"/>
          <w:b/>
          <w:bCs/>
          <w:noProof/>
          <w:sz w:val="24"/>
          <w:szCs w:val="24"/>
        </w:rPr>
      </w:pPr>
    </w:p>
    <w:p w14:paraId="30D5DE3E" w14:textId="77777777" w:rsidR="00B629AF" w:rsidRDefault="00B629AF" w:rsidP="00A079F9">
      <w:pPr>
        <w:tabs>
          <w:tab w:val="left" w:pos="2808"/>
        </w:tabs>
        <w:rPr>
          <w:rFonts w:cs="Times New Roman"/>
          <w:b/>
          <w:bCs/>
          <w:noProof/>
          <w:sz w:val="24"/>
          <w:szCs w:val="24"/>
        </w:rPr>
      </w:pPr>
    </w:p>
    <w:p w14:paraId="16A60D9F" w14:textId="77777777" w:rsidR="00B629AF" w:rsidRDefault="00B629AF" w:rsidP="00A079F9">
      <w:pPr>
        <w:tabs>
          <w:tab w:val="left" w:pos="2808"/>
        </w:tabs>
        <w:rPr>
          <w:rFonts w:cs="Times New Roman"/>
          <w:b/>
          <w:bCs/>
          <w:noProof/>
          <w:sz w:val="24"/>
          <w:szCs w:val="24"/>
        </w:rPr>
      </w:pPr>
    </w:p>
    <w:p w14:paraId="7F9F69E7" w14:textId="629967BE" w:rsidR="00CD32B0" w:rsidRPr="00B629AF" w:rsidRDefault="00B629AF" w:rsidP="00A079F9">
      <w:pPr>
        <w:pStyle w:val="ListParagraph"/>
        <w:numPr>
          <w:ilvl w:val="0"/>
          <w:numId w:val="36"/>
        </w:numPr>
        <w:tabs>
          <w:tab w:val="left" w:pos="2808"/>
        </w:tabs>
        <w:rPr>
          <w:rFonts w:cs="Times New Roman"/>
          <w:b/>
          <w:bCs/>
          <w:sz w:val="32"/>
          <w:szCs w:val="32"/>
        </w:rPr>
      </w:pPr>
      <w:r>
        <w:rPr>
          <w:rFonts w:cs="Times New Roman"/>
          <w:b/>
          <w:bCs/>
          <w:sz w:val="32"/>
          <w:szCs w:val="32"/>
        </w:rPr>
        <w:lastRenderedPageBreak/>
        <w:t xml:space="preserve">Solar Energy Advertisement </w:t>
      </w:r>
      <w:r w:rsidRPr="00026502">
        <w:rPr>
          <w:rFonts w:cs="Times New Roman"/>
          <w:b/>
          <w:bCs/>
          <w:sz w:val="32"/>
          <w:szCs w:val="32"/>
        </w:rPr>
        <w:t>Design</w:t>
      </w:r>
      <w:r>
        <w:rPr>
          <w:noProof/>
        </w:rPr>
        <w:drawing>
          <wp:anchor distT="0" distB="0" distL="114300" distR="114300" simplePos="0" relativeHeight="251676672" behindDoc="0" locked="0" layoutInCell="1" allowOverlap="1" wp14:anchorId="29D50D8B" wp14:editId="1F3B9EA9">
            <wp:simplePos x="0" y="0"/>
            <wp:positionH relativeFrom="margin">
              <wp:align>left</wp:align>
            </wp:positionH>
            <wp:positionV relativeFrom="paragraph">
              <wp:posOffset>450376</wp:posOffset>
            </wp:positionV>
            <wp:extent cx="6202680" cy="7045960"/>
            <wp:effectExtent l="0" t="0" r="7620" b="2540"/>
            <wp:wrapTopAndBottom/>
            <wp:docPr id="1331226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26654" name="Picture 1331226654"/>
                    <pic:cNvPicPr/>
                  </pic:nvPicPr>
                  <pic:blipFill>
                    <a:blip r:embed="rId9">
                      <a:extLst>
                        <a:ext uri="{28A0092B-C50C-407E-A947-70E740481C1C}">
                          <a14:useLocalDpi xmlns:a14="http://schemas.microsoft.com/office/drawing/2010/main" val="0"/>
                        </a:ext>
                      </a:extLst>
                    </a:blip>
                    <a:stretch>
                      <a:fillRect/>
                    </a:stretch>
                  </pic:blipFill>
                  <pic:spPr>
                    <a:xfrm>
                      <a:off x="0" y="0"/>
                      <a:ext cx="6202680" cy="7045960"/>
                    </a:xfrm>
                    <a:prstGeom prst="rect">
                      <a:avLst/>
                    </a:prstGeom>
                  </pic:spPr>
                </pic:pic>
              </a:graphicData>
            </a:graphic>
            <wp14:sizeRelH relativeFrom="margin">
              <wp14:pctWidth>0</wp14:pctWidth>
            </wp14:sizeRelH>
            <wp14:sizeRelV relativeFrom="margin">
              <wp14:pctHeight>0</wp14:pctHeight>
            </wp14:sizeRelV>
          </wp:anchor>
        </w:drawing>
      </w:r>
    </w:p>
    <w:p w14:paraId="192CDB6E" w14:textId="4B7D3C23" w:rsidR="00B629AF" w:rsidRDefault="00B629AF" w:rsidP="00A079F9">
      <w:pPr>
        <w:tabs>
          <w:tab w:val="left" w:pos="2808"/>
        </w:tabs>
        <w:rPr>
          <w:rFonts w:cs="Times New Roman"/>
          <w:b/>
          <w:bCs/>
          <w:sz w:val="32"/>
          <w:szCs w:val="32"/>
        </w:rPr>
      </w:pPr>
    </w:p>
    <w:p w14:paraId="43DEBBDC" w14:textId="00D1C2EA" w:rsidR="00B629AF" w:rsidRDefault="00B629AF" w:rsidP="00A079F9">
      <w:pPr>
        <w:tabs>
          <w:tab w:val="left" w:pos="2808"/>
        </w:tabs>
        <w:rPr>
          <w:rFonts w:cs="Times New Roman"/>
          <w:b/>
          <w:bCs/>
          <w:sz w:val="32"/>
          <w:szCs w:val="32"/>
        </w:rPr>
      </w:pPr>
    </w:p>
    <w:p w14:paraId="049163DD" w14:textId="46A341B8" w:rsidR="00B629AF" w:rsidRDefault="00B629AF" w:rsidP="00A079F9">
      <w:pPr>
        <w:tabs>
          <w:tab w:val="left" w:pos="2808"/>
        </w:tabs>
        <w:rPr>
          <w:rFonts w:cs="Times New Roman"/>
          <w:b/>
          <w:bCs/>
          <w:sz w:val="32"/>
          <w:szCs w:val="32"/>
        </w:rPr>
      </w:pPr>
    </w:p>
    <w:p w14:paraId="1151EFAB" w14:textId="4B1A217D" w:rsidR="00B629AF" w:rsidRPr="003E35BD" w:rsidRDefault="00B629AF" w:rsidP="00A079F9">
      <w:pPr>
        <w:tabs>
          <w:tab w:val="left" w:pos="2808"/>
        </w:tabs>
        <w:rPr>
          <w:rFonts w:cs="Times New Roman"/>
          <w:b/>
          <w:bCs/>
          <w:sz w:val="32"/>
          <w:szCs w:val="32"/>
        </w:rPr>
      </w:pPr>
    </w:p>
    <w:p w14:paraId="5A5085A5" w14:textId="2BD403B8" w:rsidR="00A079F9" w:rsidRPr="003E35BD" w:rsidRDefault="00A079F9" w:rsidP="00930828">
      <w:pPr>
        <w:tabs>
          <w:tab w:val="left" w:pos="2808"/>
        </w:tabs>
        <w:jc w:val="center"/>
        <w:rPr>
          <w:rFonts w:cs="Times New Roman"/>
          <w:b/>
          <w:bCs/>
          <w:sz w:val="32"/>
          <w:szCs w:val="32"/>
        </w:rPr>
      </w:pPr>
      <w:r w:rsidRPr="003E35BD">
        <w:rPr>
          <w:rFonts w:cs="Times New Roman"/>
          <w:b/>
          <w:bCs/>
          <w:sz w:val="32"/>
          <w:szCs w:val="32"/>
        </w:rPr>
        <w:lastRenderedPageBreak/>
        <w:t>Practical 2: Infographic Design Using Canva</w:t>
      </w:r>
    </w:p>
    <w:p w14:paraId="7CD46D5C" w14:textId="77777777" w:rsidR="00B629AF" w:rsidRDefault="00B629AF" w:rsidP="00B629AF">
      <w:pPr>
        <w:tabs>
          <w:tab w:val="left" w:pos="2808"/>
        </w:tabs>
        <w:rPr>
          <w:rFonts w:cs="Times New Roman"/>
          <w:b/>
          <w:bCs/>
          <w:noProof/>
          <w:sz w:val="24"/>
          <w:szCs w:val="24"/>
        </w:rPr>
      </w:pPr>
    </w:p>
    <w:p w14:paraId="517B9771" w14:textId="1A79DE9D" w:rsidR="00B629AF" w:rsidRDefault="00B629AF" w:rsidP="00B629AF">
      <w:pPr>
        <w:tabs>
          <w:tab w:val="left" w:pos="2808"/>
        </w:tabs>
        <w:rPr>
          <w:rFonts w:cs="Times New Roman"/>
          <w:b/>
          <w:bCs/>
          <w:sz w:val="24"/>
          <w:szCs w:val="24"/>
        </w:rPr>
      </w:pPr>
      <w:r w:rsidRPr="00026502">
        <w:rPr>
          <w:rFonts w:cs="Times New Roman"/>
          <w:b/>
          <w:bCs/>
          <w:noProof/>
          <w:sz w:val="32"/>
          <w:szCs w:val="32"/>
        </w:rPr>
        <w:t>E-Commerce Growth in India</w:t>
      </w:r>
      <w:r>
        <w:rPr>
          <w:rFonts w:cs="Times New Roman"/>
          <w:b/>
          <w:bCs/>
          <w:noProof/>
          <w:sz w:val="32"/>
          <w:szCs w:val="32"/>
        </w:rPr>
        <w:t xml:space="preserve">                 </w:t>
      </w:r>
      <w:r w:rsidRPr="00026502">
        <w:rPr>
          <w:rFonts w:cs="Times New Roman"/>
          <w:b/>
          <w:bCs/>
          <w:sz w:val="32"/>
          <w:szCs w:val="32"/>
        </w:rPr>
        <w:t>Cyber Security Do’s and Don’ts</w:t>
      </w:r>
      <w:r>
        <w:rPr>
          <w:rFonts w:cs="Times New Roman"/>
          <w:b/>
          <w:bCs/>
          <w:noProof/>
          <w:sz w:val="32"/>
          <w:szCs w:val="32"/>
        </w:rPr>
        <w:t xml:space="preserve">  </w:t>
      </w:r>
    </w:p>
    <w:p w14:paraId="7C74616C" w14:textId="5BAA6E6A" w:rsidR="00B629AF" w:rsidRPr="00B629AF" w:rsidRDefault="00B629AF" w:rsidP="00B629AF">
      <w:pPr>
        <w:pStyle w:val="ListParagraph"/>
        <w:tabs>
          <w:tab w:val="left" w:pos="2808"/>
        </w:tabs>
        <w:rPr>
          <w:rFonts w:cs="Times New Roman"/>
          <w:b/>
          <w:bCs/>
          <w:sz w:val="32"/>
          <w:szCs w:val="32"/>
        </w:rPr>
      </w:pPr>
      <w:r>
        <w:rPr>
          <w:noProof/>
        </w:rPr>
        <w:drawing>
          <wp:anchor distT="0" distB="0" distL="114300" distR="114300" simplePos="0" relativeHeight="251665408" behindDoc="1" locked="0" layoutInCell="1" allowOverlap="1" wp14:anchorId="1BD11EB6" wp14:editId="41A6B65A">
            <wp:simplePos x="0" y="0"/>
            <wp:positionH relativeFrom="column">
              <wp:posOffset>3429834</wp:posOffset>
            </wp:positionH>
            <wp:positionV relativeFrom="paragraph">
              <wp:posOffset>42554</wp:posOffset>
            </wp:positionV>
            <wp:extent cx="2868930" cy="7356764"/>
            <wp:effectExtent l="0" t="0" r="7620" b="0"/>
            <wp:wrapNone/>
            <wp:docPr id="7" name="Image 7" descr="C:\Users\ASUS\Downloads\Cyber Security_page-0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ASUS\Downloads\Cyber Security_page-0001.jpg"/>
                    <pic:cNvPicPr>
                      <a:picLock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8930" cy="7356764"/>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6432" behindDoc="1" locked="0" layoutInCell="1" allowOverlap="1" wp14:anchorId="76224150" wp14:editId="4A516731">
            <wp:simplePos x="0" y="0"/>
            <wp:positionH relativeFrom="margin">
              <wp:posOffset>-1090</wp:posOffset>
            </wp:positionH>
            <wp:positionV relativeFrom="paragraph">
              <wp:posOffset>37796</wp:posOffset>
            </wp:positionV>
            <wp:extent cx="2943225" cy="7358380"/>
            <wp:effectExtent l="0" t="0" r="9525"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a:picLock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3225" cy="7358380"/>
                    </a:xfrm>
                    <a:prstGeom prst="rect">
                      <a:avLst/>
                    </a:prstGeom>
                  </pic:spPr>
                </pic:pic>
              </a:graphicData>
            </a:graphic>
          </wp:anchor>
        </w:drawing>
      </w:r>
      <w:r>
        <w:rPr>
          <w:rFonts w:cs="Times New Roman"/>
          <w:b/>
          <w:bCs/>
          <w:sz w:val="32"/>
          <w:szCs w:val="32"/>
        </w:rPr>
        <w:t xml:space="preserve">                                                              </w:t>
      </w:r>
    </w:p>
    <w:p w14:paraId="29084B0B" w14:textId="3B5F8CD4" w:rsidR="007A0E35" w:rsidRDefault="007A0E35" w:rsidP="00A079F9">
      <w:pPr>
        <w:tabs>
          <w:tab w:val="left" w:pos="2808"/>
        </w:tabs>
        <w:rPr>
          <w:rFonts w:cs="Times New Roman"/>
          <w:b/>
          <w:bCs/>
          <w:sz w:val="24"/>
          <w:szCs w:val="24"/>
        </w:rPr>
      </w:pPr>
    </w:p>
    <w:p w14:paraId="186DCD56" w14:textId="64C1468A" w:rsidR="00D57BA4" w:rsidRDefault="00D57BA4" w:rsidP="00A079F9">
      <w:pPr>
        <w:tabs>
          <w:tab w:val="left" w:pos="2808"/>
        </w:tabs>
        <w:rPr>
          <w:rFonts w:cs="Times New Roman"/>
          <w:b/>
          <w:bCs/>
          <w:sz w:val="24"/>
          <w:szCs w:val="24"/>
        </w:rPr>
      </w:pPr>
    </w:p>
    <w:p w14:paraId="1D7F7D7E" w14:textId="77777777" w:rsidR="00D57BA4" w:rsidRDefault="00D57BA4" w:rsidP="00A079F9">
      <w:pPr>
        <w:tabs>
          <w:tab w:val="left" w:pos="2808"/>
        </w:tabs>
        <w:rPr>
          <w:rFonts w:cs="Times New Roman"/>
          <w:b/>
          <w:bCs/>
          <w:sz w:val="24"/>
          <w:szCs w:val="24"/>
        </w:rPr>
      </w:pPr>
    </w:p>
    <w:p w14:paraId="34E6C2B2" w14:textId="77777777" w:rsidR="00D57BA4" w:rsidRDefault="00D57BA4" w:rsidP="00A079F9">
      <w:pPr>
        <w:tabs>
          <w:tab w:val="left" w:pos="2808"/>
        </w:tabs>
        <w:rPr>
          <w:rFonts w:cs="Times New Roman"/>
          <w:b/>
          <w:bCs/>
          <w:sz w:val="24"/>
          <w:szCs w:val="24"/>
        </w:rPr>
      </w:pPr>
    </w:p>
    <w:p w14:paraId="76785831" w14:textId="77777777" w:rsidR="00D57BA4" w:rsidRDefault="00D57BA4" w:rsidP="00A079F9">
      <w:pPr>
        <w:tabs>
          <w:tab w:val="left" w:pos="2808"/>
        </w:tabs>
        <w:rPr>
          <w:rFonts w:cs="Times New Roman"/>
          <w:b/>
          <w:bCs/>
          <w:sz w:val="24"/>
          <w:szCs w:val="24"/>
        </w:rPr>
      </w:pPr>
    </w:p>
    <w:p w14:paraId="7D54B854" w14:textId="77777777" w:rsidR="00D57BA4" w:rsidRDefault="00D57BA4" w:rsidP="00A079F9">
      <w:pPr>
        <w:tabs>
          <w:tab w:val="left" w:pos="2808"/>
        </w:tabs>
        <w:rPr>
          <w:rFonts w:cs="Times New Roman"/>
          <w:b/>
          <w:bCs/>
          <w:sz w:val="24"/>
          <w:szCs w:val="24"/>
        </w:rPr>
      </w:pPr>
    </w:p>
    <w:p w14:paraId="7B734D53" w14:textId="77777777" w:rsidR="00D57BA4" w:rsidRDefault="00D57BA4" w:rsidP="00A079F9">
      <w:pPr>
        <w:tabs>
          <w:tab w:val="left" w:pos="2808"/>
        </w:tabs>
        <w:rPr>
          <w:rFonts w:cs="Times New Roman"/>
          <w:b/>
          <w:bCs/>
          <w:sz w:val="24"/>
          <w:szCs w:val="24"/>
        </w:rPr>
      </w:pPr>
    </w:p>
    <w:p w14:paraId="36D4E25C" w14:textId="77777777" w:rsidR="00D57BA4" w:rsidRDefault="00D57BA4" w:rsidP="00A079F9">
      <w:pPr>
        <w:tabs>
          <w:tab w:val="left" w:pos="2808"/>
        </w:tabs>
        <w:rPr>
          <w:rFonts w:cs="Times New Roman"/>
          <w:b/>
          <w:bCs/>
          <w:sz w:val="24"/>
          <w:szCs w:val="24"/>
        </w:rPr>
      </w:pPr>
    </w:p>
    <w:p w14:paraId="3DD026B2" w14:textId="77777777" w:rsidR="00D57BA4" w:rsidRDefault="00D57BA4" w:rsidP="00A079F9">
      <w:pPr>
        <w:tabs>
          <w:tab w:val="left" w:pos="2808"/>
        </w:tabs>
        <w:rPr>
          <w:rFonts w:cs="Times New Roman"/>
          <w:b/>
          <w:bCs/>
          <w:sz w:val="24"/>
          <w:szCs w:val="24"/>
        </w:rPr>
      </w:pPr>
    </w:p>
    <w:p w14:paraId="61523345" w14:textId="77777777" w:rsidR="00D57BA4" w:rsidRDefault="00D57BA4" w:rsidP="00A079F9">
      <w:pPr>
        <w:tabs>
          <w:tab w:val="left" w:pos="2808"/>
        </w:tabs>
        <w:rPr>
          <w:rFonts w:cs="Times New Roman"/>
          <w:b/>
          <w:bCs/>
          <w:sz w:val="24"/>
          <w:szCs w:val="24"/>
        </w:rPr>
      </w:pPr>
    </w:p>
    <w:p w14:paraId="0EAFDA1F" w14:textId="77777777" w:rsidR="00D57BA4" w:rsidRDefault="00D57BA4" w:rsidP="00A079F9">
      <w:pPr>
        <w:tabs>
          <w:tab w:val="left" w:pos="2808"/>
        </w:tabs>
        <w:rPr>
          <w:rFonts w:cs="Times New Roman"/>
          <w:b/>
          <w:bCs/>
          <w:sz w:val="24"/>
          <w:szCs w:val="24"/>
        </w:rPr>
      </w:pPr>
    </w:p>
    <w:p w14:paraId="0813E91C" w14:textId="77777777" w:rsidR="00D57BA4" w:rsidRDefault="00D57BA4" w:rsidP="00A079F9">
      <w:pPr>
        <w:tabs>
          <w:tab w:val="left" w:pos="2808"/>
        </w:tabs>
        <w:rPr>
          <w:rFonts w:cs="Times New Roman"/>
          <w:b/>
          <w:bCs/>
          <w:sz w:val="24"/>
          <w:szCs w:val="24"/>
        </w:rPr>
      </w:pPr>
    </w:p>
    <w:p w14:paraId="5244671E" w14:textId="77777777" w:rsidR="00D57BA4" w:rsidRDefault="00D57BA4" w:rsidP="00A079F9">
      <w:pPr>
        <w:tabs>
          <w:tab w:val="left" w:pos="2808"/>
        </w:tabs>
        <w:rPr>
          <w:rFonts w:cs="Times New Roman"/>
          <w:b/>
          <w:bCs/>
          <w:sz w:val="24"/>
          <w:szCs w:val="24"/>
        </w:rPr>
      </w:pPr>
    </w:p>
    <w:p w14:paraId="73A50292" w14:textId="77777777" w:rsidR="00D57BA4" w:rsidRDefault="00D57BA4" w:rsidP="00A079F9">
      <w:pPr>
        <w:tabs>
          <w:tab w:val="left" w:pos="2808"/>
        </w:tabs>
        <w:rPr>
          <w:rFonts w:cs="Times New Roman"/>
          <w:b/>
          <w:bCs/>
          <w:sz w:val="24"/>
          <w:szCs w:val="24"/>
        </w:rPr>
      </w:pPr>
    </w:p>
    <w:p w14:paraId="41362B03" w14:textId="77777777" w:rsidR="00D57BA4" w:rsidRDefault="00D57BA4" w:rsidP="00A079F9">
      <w:pPr>
        <w:tabs>
          <w:tab w:val="left" w:pos="2808"/>
        </w:tabs>
        <w:rPr>
          <w:rFonts w:cs="Times New Roman"/>
          <w:b/>
          <w:bCs/>
          <w:sz w:val="24"/>
          <w:szCs w:val="24"/>
        </w:rPr>
      </w:pPr>
    </w:p>
    <w:p w14:paraId="2E51BE1C" w14:textId="77777777" w:rsidR="00D57BA4" w:rsidRDefault="00D57BA4" w:rsidP="00A079F9">
      <w:pPr>
        <w:tabs>
          <w:tab w:val="left" w:pos="2808"/>
        </w:tabs>
        <w:rPr>
          <w:rFonts w:cs="Times New Roman"/>
          <w:b/>
          <w:bCs/>
          <w:sz w:val="24"/>
          <w:szCs w:val="24"/>
        </w:rPr>
      </w:pPr>
    </w:p>
    <w:p w14:paraId="6E5E9295" w14:textId="77777777" w:rsidR="00D57BA4" w:rsidRDefault="00D57BA4" w:rsidP="00A079F9">
      <w:pPr>
        <w:tabs>
          <w:tab w:val="left" w:pos="2808"/>
        </w:tabs>
        <w:rPr>
          <w:rFonts w:cs="Times New Roman"/>
          <w:b/>
          <w:bCs/>
          <w:sz w:val="24"/>
          <w:szCs w:val="24"/>
        </w:rPr>
      </w:pPr>
    </w:p>
    <w:p w14:paraId="1BF9257F" w14:textId="77777777" w:rsidR="00D57BA4" w:rsidRDefault="00D57BA4" w:rsidP="00A079F9">
      <w:pPr>
        <w:tabs>
          <w:tab w:val="left" w:pos="2808"/>
        </w:tabs>
        <w:rPr>
          <w:rFonts w:cs="Times New Roman"/>
          <w:b/>
          <w:bCs/>
          <w:sz w:val="24"/>
          <w:szCs w:val="24"/>
        </w:rPr>
      </w:pPr>
    </w:p>
    <w:p w14:paraId="2DB570B3" w14:textId="77777777" w:rsidR="00D57BA4" w:rsidRDefault="00D57BA4" w:rsidP="00A079F9">
      <w:pPr>
        <w:tabs>
          <w:tab w:val="left" w:pos="2808"/>
        </w:tabs>
        <w:rPr>
          <w:rFonts w:cs="Times New Roman"/>
          <w:b/>
          <w:bCs/>
          <w:sz w:val="24"/>
          <w:szCs w:val="24"/>
        </w:rPr>
      </w:pPr>
    </w:p>
    <w:p w14:paraId="414D78F4" w14:textId="77777777" w:rsidR="00D57BA4" w:rsidRDefault="00D57BA4" w:rsidP="00A079F9">
      <w:pPr>
        <w:tabs>
          <w:tab w:val="left" w:pos="2808"/>
        </w:tabs>
        <w:rPr>
          <w:rFonts w:cs="Times New Roman"/>
          <w:b/>
          <w:bCs/>
          <w:sz w:val="24"/>
          <w:szCs w:val="24"/>
        </w:rPr>
      </w:pPr>
    </w:p>
    <w:p w14:paraId="5000A874" w14:textId="77777777" w:rsidR="00D57BA4" w:rsidRDefault="00D57BA4" w:rsidP="00A079F9">
      <w:pPr>
        <w:tabs>
          <w:tab w:val="left" w:pos="2808"/>
        </w:tabs>
        <w:rPr>
          <w:rFonts w:cs="Times New Roman"/>
          <w:b/>
          <w:bCs/>
          <w:sz w:val="24"/>
          <w:szCs w:val="24"/>
        </w:rPr>
      </w:pPr>
    </w:p>
    <w:p w14:paraId="14BE39E7" w14:textId="77777777" w:rsidR="00D57BA4" w:rsidRDefault="00D57BA4" w:rsidP="00A079F9">
      <w:pPr>
        <w:tabs>
          <w:tab w:val="left" w:pos="2808"/>
        </w:tabs>
        <w:rPr>
          <w:rFonts w:cs="Times New Roman"/>
          <w:b/>
          <w:bCs/>
          <w:sz w:val="24"/>
          <w:szCs w:val="24"/>
        </w:rPr>
      </w:pPr>
    </w:p>
    <w:p w14:paraId="456E1813" w14:textId="77777777" w:rsidR="00D57BA4" w:rsidRPr="001C4BFB" w:rsidRDefault="00D57BA4" w:rsidP="00A079F9">
      <w:pPr>
        <w:tabs>
          <w:tab w:val="left" w:pos="2808"/>
        </w:tabs>
        <w:rPr>
          <w:rFonts w:cs="Times New Roman"/>
          <w:b/>
          <w:bCs/>
          <w:sz w:val="24"/>
          <w:szCs w:val="24"/>
        </w:rPr>
      </w:pPr>
    </w:p>
    <w:p w14:paraId="2CE301D8" w14:textId="77777777" w:rsidR="007A0E35" w:rsidRPr="001C4BFB" w:rsidRDefault="007A0E35" w:rsidP="00A079F9">
      <w:pPr>
        <w:tabs>
          <w:tab w:val="left" w:pos="2808"/>
        </w:tabs>
        <w:rPr>
          <w:rFonts w:cs="Times New Roman"/>
          <w:b/>
          <w:bCs/>
          <w:sz w:val="24"/>
          <w:szCs w:val="24"/>
        </w:rPr>
      </w:pPr>
    </w:p>
    <w:p w14:paraId="5F55AA22" w14:textId="6FA1CDA4" w:rsidR="007A0E35" w:rsidRPr="001C4BFB" w:rsidRDefault="007A0E35" w:rsidP="00A079F9">
      <w:pPr>
        <w:tabs>
          <w:tab w:val="left" w:pos="2808"/>
        </w:tabs>
        <w:rPr>
          <w:rFonts w:cs="Times New Roman"/>
          <w:b/>
          <w:bCs/>
          <w:sz w:val="24"/>
          <w:szCs w:val="24"/>
        </w:rPr>
      </w:pPr>
    </w:p>
    <w:p w14:paraId="4A3DDA0A" w14:textId="41E28002" w:rsidR="00CD32B0" w:rsidRPr="001C4BFB" w:rsidRDefault="00CD32B0" w:rsidP="00A079F9">
      <w:pPr>
        <w:tabs>
          <w:tab w:val="left" w:pos="2808"/>
        </w:tabs>
        <w:rPr>
          <w:rFonts w:cs="Times New Roman"/>
          <w:b/>
          <w:bCs/>
          <w:sz w:val="24"/>
          <w:szCs w:val="24"/>
        </w:rPr>
      </w:pPr>
    </w:p>
    <w:p w14:paraId="7AA3F356" w14:textId="77777777" w:rsidR="00CD32B0" w:rsidRDefault="00CD32B0" w:rsidP="00A079F9">
      <w:pPr>
        <w:tabs>
          <w:tab w:val="left" w:pos="2808"/>
        </w:tabs>
        <w:rPr>
          <w:rFonts w:cs="Times New Roman"/>
          <w:b/>
          <w:bCs/>
          <w:sz w:val="24"/>
          <w:szCs w:val="24"/>
        </w:rPr>
      </w:pPr>
    </w:p>
    <w:p w14:paraId="7BBF672C" w14:textId="44AC86D5" w:rsidR="0097115D" w:rsidRDefault="0097115D" w:rsidP="00A079F9">
      <w:pPr>
        <w:tabs>
          <w:tab w:val="left" w:pos="2808"/>
        </w:tabs>
        <w:rPr>
          <w:rFonts w:cs="Times New Roman"/>
          <w:b/>
          <w:bCs/>
          <w:sz w:val="24"/>
          <w:szCs w:val="24"/>
        </w:rPr>
      </w:pPr>
    </w:p>
    <w:p w14:paraId="13C163DF" w14:textId="77777777" w:rsidR="00B629AF" w:rsidRPr="001C4BFB" w:rsidRDefault="00B629AF" w:rsidP="00930828">
      <w:pPr>
        <w:tabs>
          <w:tab w:val="left" w:pos="2808"/>
        </w:tabs>
        <w:jc w:val="center"/>
        <w:rPr>
          <w:rFonts w:cs="Times New Roman"/>
          <w:b/>
          <w:bCs/>
          <w:sz w:val="24"/>
          <w:szCs w:val="24"/>
        </w:rPr>
      </w:pPr>
    </w:p>
    <w:p w14:paraId="08E763D4" w14:textId="7EBB1F6D" w:rsidR="00A079F9" w:rsidRPr="0097115D" w:rsidRDefault="00A079F9" w:rsidP="00930828">
      <w:pPr>
        <w:tabs>
          <w:tab w:val="left" w:pos="2808"/>
        </w:tabs>
        <w:jc w:val="center"/>
        <w:rPr>
          <w:rFonts w:cs="Times New Roman"/>
          <w:b/>
          <w:bCs/>
          <w:sz w:val="32"/>
          <w:szCs w:val="32"/>
        </w:rPr>
      </w:pPr>
      <w:r w:rsidRPr="0097115D">
        <w:rPr>
          <w:rFonts w:cs="Times New Roman"/>
          <w:b/>
          <w:bCs/>
          <w:sz w:val="32"/>
          <w:szCs w:val="32"/>
        </w:rPr>
        <w:t>Practical 3: Content Calendar &amp; AI Tools</w:t>
      </w:r>
    </w:p>
    <w:tbl>
      <w:tblPr>
        <w:tblStyle w:val="TableGrid"/>
        <w:tblW w:w="5000" w:type="pct"/>
        <w:tblLook w:val="04A0" w:firstRow="1" w:lastRow="0" w:firstColumn="1" w:lastColumn="0" w:noHBand="0" w:noVBand="1"/>
      </w:tblPr>
      <w:tblGrid>
        <w:gridCol w:w="932"/>
        <w:gridCol w:w="574"/>
        <w:gridCol w:w="1158"/>
        <w:gridCol w:w="777"/>
        <w:gridCol w:w="2557"/>
        <w:gridCol w:w="2481"/>
        <w:gridCol w:w="2005"/>
      </w:tblGrid>
      <w:tr w:rsidR="00396C0E" w:rsidRPr="00396C0E" w14:paraId="67296C03" w14:textId="77777777" w:rsidTr="00396C0E">
        <w:trPr>
          <w:trHeight w:val="210"/>
        </w:trPr>
        <w:tc>
          <w:tcPr>
            <w:tcW w:w="439" w:type="pct"/>
            <w:hideMark/>
          </w:tcPr>
          <w:p w14:paraId="558CDB9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Day</w:t>
            </w:r>
          </w:p>
        </w:tc>
        <w:tc>
          <w:tcPr>
            <w:tcW w:w="281" w:type="pct"/>
            <w:hideMark/>
          </w:tcPr>
          <w:p w14:paraId="17D2029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Week</w:t>
            </w:r>
          </w:p>
        </w:tc>
        <w:tc>
          <w:tcPr>
            <w:tcW w:w="514" w:type="pct"/>
            <w:hideMark/>
          </w:tcPr>
          <w:p w14:paraId="6EBAD5B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Content Pillar</w:t>
            </w:r>
          </w:p>
        </w:tc>
        <w:tc>
          <w:tcPr>
            <w:tcW w:w="285" w:type="pct"/>
            <w:hideMark/>
          </w:tcPr>
          <w:p w14:paraId="10A5AC6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Post Type</w:t>
            </w:r>
          </w:p>
        </w:tc>
        <w:tc>
          <w:tcPr>
            <w:tcW w:w="1277" w:type="pct"/>
            <w:hideMark/>
          </w:tcPr>
          <w:p w14:paraId="3ED43DB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Visual/Hook Idea</w:t>
            </w:r>
          </w:p>
        </w:tc>
        <w:tc>
          <w:tcPr>
            <w:tcW w:w="1215" w:type="pct"/>
            <w:hideMark/>
          </w:tcPr>
          <w:p w14:paraId="6F5176B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AI-Generated Caption</w:t>
            </w:r>
          </w:p>
        </w:tc>
        <w:tc>
          <w:tcPr>
            <w:tcW w:w="988" w:type="pct"/>
            <w:hideMark/>
          </w:tcPr>
          <w:p w14:paraId="234347E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Relevant Hashtags</w:t>
            </w:r>
          </w:p>
        </w:tc>
      </w:tr>
      <w:tr w:rsidR="00396C0E" w:rsidRPr="00396C0E" w14:paraId="6B5FD364" w14:textId="77777777" w:rsidTr="00396C0E">
        <w:trPr>
          <w:trHeight w:val="540"/>
        </w:trPr>
        <w:tc>
          <w:tcPr>
            <w:tcW w:w="439" w:type="pct"/>
            <w:hideMark/>
          </w:tcPr>
          <w:p w14:paraId="3B2190CC"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1" w:type="pct"/>
            <w:hideMark/>
          </w:tcPr>
          <w:p w14:paraId="11BCB68F"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514" w:type="pct"/>
            <w:hideMark/>
          </w:tcPr>
          <w:p w14:paraId="0FB4344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Behind-the-Scenes &amp;</w:t>
            </w:r>
          </w:p>
        </w:tc>
        <w:tc>
          <w:tcPr>
            <w:tcW w:w="285" w:type="pct"/>
            <w:hideMark/>
          </w:tcPr>
          <w:p w14:paraId="0F45BD8B"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77" w:type="pct"/>
            <w:hideMark/>
          </w:tcPr>
          <w:p w14:paraId="018530C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15-sec cinematic floor </w:t>
            </w:r>
            <w:proofErr w:type="spellStart"/>
            <w:proofErr w:type="gramStart"/>
            <w:r w:rsidRPr="00396C0E">
              <w:rPr>
                <w:rFonts w:ascii="Arial" w:hAnsi="Arial" w:cs="Arial"/>
                <w:sz w:val="14"/>
                <w:szCs w:val="14"/>
                <w:lang w:bidi="ar-SA"/>
              </w:rPr>
              <w:t>tour.Hook</w:t>
            </w:r>
            <w:proofErr w:type="spellEnd"/>
            <w:proofErr w:type="gramEnd"/>
            <w:r w:rsidRPr="00396C0E">
              <w:rPr>
                <w:rFonts w:ascii="Arial" w:hAnsi="Arial" w:cs="Arial"/>
                <w:sz w:val="14"/>
                <w:szCs w:val="14"/>
                <w:lang w:bidi="ar-SA"/>
              </w:rPr>
              <w:t>: "Rajkot,</w:t>
            </w:r>
          </w:p>
        </w:tc>
        <w:tc>
          <w:tcPr>
            <w:tcW w:w="1215" w:type="pct"/>
            <w:hideMark/>
          </w:tcPr>
          <w:p w14:paraId="6DABF28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Ready to upgrade your routine? Fitness Factory Gym is officially here to level up your gains! Clean machines, expert trainers, and unmatched vibes. Drop</w:t>
            </w:r>
          </w:p>
        </w:tc>
        <w:tc>
          <w:tcPr>
            <w:tcW w:w="988" w:type="pct"/>
            <w:hideMark/>
          </w:tcPr>
          <w:p w14:paraId="788397B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#FitnessFactoryRajkot #RajkotGym</w:t>
            </w:r>
          </w:p>
        </w:tc>
      </w:tr>
      <w:tr w:rsidR="00396C0E" w:rsidRPr="00396C0E" w14:paraId="61DDC854" w14:textId="77777777" w:rsidTr="00396C0E">
        <w:trPr>
          <w:trHeight w:val="184"/>
        </w:trPr>
        <w:tc>
          <w:tcPr>
            <w:tcW w:w="439" w:type="pct"/>
            <w:noWrap/>
            <w:hideMark/>
          </w:tcPr>
          <w:p w14:paraId="563D9F09"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1</w:t>
            </w:r>
          </w:p>
        </w:tc>
        <w:tc>
          <w:tcPr>
            <w:tcW w:w="281" w:type="pct"/>
            <w:hideMark/>
          </w:tcPr>
          <w:p w14:paraId="150AF1E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w:t>
            </w:r>
          </w:p>
        </w:tc>
        <w:tc>
          <w:tcPr>
            <w:tcW w:w="514" w:type="pct"/>
            <w:hideMark/>
          </w:tcPr>
          <w:p w14:paraId="5FEF691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Culture</w:t>
            </w:r>
          </w:p>
        </w:tc>
        <w:tc>
          <w:tcPr>
            <w:tcW w:w="285" w:type="pct"/>
            <w:hideMark/>
          </w:tcPr>
          <w:p w14:paraId="7E9F4AFA"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400C5EC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welcome to your new fitness home!"</w:t>
            </w:r>
          </w:p>
        </w:tc>
        <w:tc>
          <w:tcPr>
            <w:tcW w:w="1215" w:type="pct"/>
            <w:hideMark/>
          </w:tcPr>
          <w:p w14:paraId="359D62E5" w14:textId="77777777" w:rsidR="00396C0E" w:rsidRPr="00396C0E" w:rsidRDefault="00396C0E" w:rsidP="00396C0E">
            <w:pPr>
              <w:rPr>
                <w:rFonts w:ascii="Arial MT" w:hAnsi="Arial MT" w:cs="Times New Roman"/>
                <w:sz w:val="14"/>
                <w:szCs w:val="14"/>
                <w:lang w:bidi="ar-SA"/>
              </w:rPr>
            </w:pPr>
            <w:proofErr w:type="spellStart"/>
            <w:r w:rsidRPr="00396C0E">
              <w:rPr>
                <w:rFonts w:ascii="Arial" w:hAnsi="Arial" w:cs="Arial"/>
                <w:sz w:val="14"/>
                <w:szCs w:val="14"/>
                <w:lang w:bidi="ar-SA"/>
              </w:rPr>
              <w:t>a</w:t>
            </w:r>
            <w:proofErr w:type="spellEnd"/>
            <w:r w:rsidRPr="00396C0E">
              <w:rPr>
                <w:rFonts w:ascii="Arial" w:hAnsi="Arial" w:cs="Arial"/>
                <w:sz w:val="14"/>
                <w:szCs w:val="14"/>
                <w:lang w:bidi="ar-SA"/>
              </w:rPr>
              <w:t xml:space="preserve">       in the comments if you’re working out today!</w:t>
            </w:r>
          </w:p>
        </w:tc>
        <w:tc>
          <w:tcPr>
            <w:tcW w:w="988" w:type="pct"/>
            <w:hideMark/>
          </w:tcPr>
          <w:p w14:paraId="71E7BA2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#RajkotFitness #GymsInRajkot #FitRajkot</w:t>
            </w:r>
          </w:p>
        </w:tc>
      </w:tr>
      <w:tr w:rsidR="00396C0E" w:rsidRPr="00396C0E" w14:paraId="5F0E2FDE" w14:textId="77777777" w:rsidTr="00396C0E">
        <w:trPr>
          <w:trHeight w:val="540"/>
        </w:trPr>
        <w:tc>
          <w:tcPr>
            <w:tcW w:w="439" w:type="pct"/>
            <w:hideMark/>
          </w:tcPr>
          <w:p w14:paraId="145B2E16"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1" w:type="pct"/>
            <w:hideMark/>
          </w:tcPr>
          <w:p w14:paraId="0903C73B"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514" w:type="pct"/>
            <w:hideMark/>
          </w:tcPr>
          <w:p w14:paraId="70FECF9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w:t>
            </w:r>
          </w:p>
        </w:tc>
        <w:tc>
          <w:tcPr>
            <w:tcW w:w="285" w:type="pct"/>
            <w:hideMark/>
          </w:tcPr>
          <w:p w14:paraId="7A6FA82D"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77" w:type="pct"/>
            <w:hideMark/>
          </w:tcPr>
          <w:p w14:paraId="2893C727"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15" w:type="pct"/>
            <w:hideMark/>
          </w:tcPr>
          <w:p w14:paraId="484BDFEF"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New to the gym? Don't stress the gym lingo! Swipe through to learn what sets, reps, supersets, and macro splits actually mean. Save this post for your</w:t>
            </w:r>
          </w:p>
        </w:tc>
        <w:tc>
          <w:tcPr>
            <w:tcW w:w="988" w:type="pct"/>
            <w:hideMark/>
          </w:tcPr>
          <w:p w14:paraId="21DAB99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#GymTipsForBeginners #FitnessEducation</w:t>
            </w:r>
          </w:p>
        </w:tc>
      </w:tr>
      <w:tr w:rsidR="00396C0E" w:rsidRPr="00396C0E" w14:paraId="4C2292CB" w14:textId="77777777" w:rsidTr="00396C0E">
        <w:trPr>
          <w:trHeight w:val="184"/>
        </w:trPr>
        <w:tc>
          <w:tcPr>
            <w:tcW w:w="439" w:type="pct"/>
            <w:noWrap/>
            <w:hideMark/>
          </w:tcPr>
          <w:p w14:paraId="3E4F2DF7"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2</w:t>
            </w:r>
          </w:p>
        </w:tc>
        <w:tc>
          <w:tcPr>
            <w:tcW w:w="281" w:type="pct"/>
            <w:hideMark/>
          </w:tcPr>
          <w:p w14:paraId="7EA3402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w:t>
            </w:r>
          </w:p>
        </w:tc>
        <w:tc>
          <w:tcPr>
            <w:tcW w:w="514" w:type="pct"/>
            <w:hideMark/>
          </w:tcPr>
          <w:p w14:paraId="57E1402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To</w:t>
            </w:r>
          </w:p>
        </w:tc>
        <w:tc>
          <w:tcPr>
            <w:tcW w:w="285" w:type="pct"/>
            <w:hideMark/>
          </w:tcPr>
          <w:p w14:paraId="776721A9"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C535E"/>
                <w:sz w:val="14"/>
                <w:szCs w:val="14"/>
                <w:lang w:bidi="ar-SA"/>
              </w:rPr>
              <w:t>Carousel</w:t>
            </w:r>
          </w:p>
        </w:tc>
        <w:tc>
          <w:tcPr>
            <w:tcW w:w="1277" w:type="pct"/>
            <w:hideMark/>
          </w:tcPr>
          <w:p w14:paraId="4A83362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"5 Gym Terms Every Beginner Should Know."</w:t>
            </w:r>
          </w:p>
        </w:tc>
        <w:tc>
          <w:tcPr>
            <w:tcW w:w="1215" w:type="pct"/>
            <w:hideMark/>
          </w:tcPr>
          <w:p w14:paraId="26C11D0F"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next workout!</w:t>
            </w:r>
          </w:p>
        </w:tc>
        <w:tc>
          <w:tcPr>
            <w:tcW w:w="988" w:type="pct"/>
            <w:hideMark/>
          </w:tcPr>
          <w:p w14:paraId="5984865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 #GujaratFitness #WorkoutTips</w:t>
            </w:r>
          </w:p>
        </w:tc>
      </w:tr>
      <w:tr w:rsidR="00396C0E" w:rsidRPr="00396C0E" w14:paraId="0FAA957C" w14:textId="77777777" w:rsidTr="00396C0E">
        <w:trPr>
          <w:trHeight w:val="372"/>
        </w:trPr>
        <w:tc>
          <w:tcPr>
            <w:tcW w:w="439" w:type="pct"/>
            <w:noWrap/>
            <w:hideMark/>
          </w:tcPr>
          <w:p w14:paraId="656651C2"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3</w:t>
            </w:r>
          </w:p>
        </w:tc>
        <w:tc>
          <w:tcPr>
            <w:tcW w:w="281" w:type="pct"/>
            <w:hideMark/>
          </w:tcPr>
          <w:p w14:paraId="215B5B6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w:t>
            </w:r>
          </w:p>
        </w:tc>
        <w:tc>
          <w:tcPr>
            <w:tcW w:w="514" w:type="pct"/>
            <w:hideMark/>
          </w:tcPr>
          <w:p w14:paraId="48CEC67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p>
        </w:tc>
        <w:tc>
          <w:tcPr>
            <w:tcW w:w="285" w:type="pct"/>
            <w:hideMark/>
          </w:tcPr>
          <w:p w14:paraId="3FA10F69"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20D907D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Interactive poll: "Did you hit the gym today or make excuses?"</w:t>
            </w:r>
          </w:p>
        </w:tc>
        <w:tc>
          <w:tcPr>
            <w:tcW w:w="1215" w:type="pct"/>
            <w:hideMark/>
          </w:tcPr>
          <w:p w14:paraId="410F5F2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No judgment here... but your gains are waiting! Click YES if you’re stepping on the gym floor today.</w:t>
            </w:r>
          </w:p>
        </w:tc>
        <w:tc>
          <w:tcPr>
            <w:tcW w:w="988" w:type="pct"/>
            <w:hideMark/>
          </w:tcPr>
          <w:p w14:paraId="05C2726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#RajkotDiaries #RajkotCity #GymMotivation #Rajkot</w:t>
            </w:r>
          </w:p>
        </w:tc>
      </w:tr>
      <w:tr w:rsidR="00396C0E" w:rsidRPr="00396C0E" w14:paraId="62FE0806" w14:textId="77777777" w:rsidTr="00396C0E">
        <w:trPr>
          <w:trHeight w:val="360"/>
        </w:trPr>
        <w:tc>
          <w:tcPr>
            <w:tcW w:w="439" w:type="pct"/>
            <w:hideMark/>
          </w:tcPr>
          <w:p w14:paraId="1E3569E6"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1" w:type="pct"/>
            <w:hideMark/>
          </w:tcPr>
          <w:p w14:paraId="022C6AB6"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514" w:type="pct"/>
            <w:hideMark/>
          </w:tcPr>
          <w:p w14:paraId="7D066689"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5" w:type="pct"/>
            <w:hideMark/>
          </w:tcPr>
          <w:p w14:paraId="79988C3B"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77" w:type="pct"/>
            <w:hideMark/>
          </w:tcPr>
          <w:p w14:paraId="6C48AAF1"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15" w:type="pct"/>
            <w:hideMark/>
          </w:tcPr>
          <w:p w14:paraId="3AD2D4F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Hitting your protein targets on a pure veg diet in Rajkot isn't impossible! Paneer, sprouts, </w:t>
            </w:r>
            <w:proofErr w:type="spellStart"/>
            <w:r w:rsidRPr="00396C0E">
              <w:rPr>
                <w:rFonts w:ascii="Arial" w:hAnsi="Arial" w:cs="Arial"/>
                <w:sz w:val="14"/>
                <w:szCs w:val="14"/>
                <w:lang w:bidi="ar-SA"/>
              </w:rPr>
              <w:t>sattu</w:t>
            </w:r>
            <w:proofErr w:type="spellEnd"/>
            <w:r w:rsidRPr="00396C0E">
              <w:rPr>
                <w:rFonts w:ascii="Arial" w:hAnsi="Arial" w:cs="Arial"/>
                <w:sz w:val="14"/>
                <w:szCs w:val="14"/>
                <w:lang w:bidi="ar-SA"/>
              </w:rPr>
              <w:t>, and</w:t>
            </w:r>
          </w:p>
        </w:tc>
        <w:tc>
          <w:tcPr>
            <w:tcW w:w="988" w:type="pct"/>
            <w:hideMark/>
          </w:tcPr>
          <w:p w14:paraId="4540D37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#GujaratiFitness #VegProtein</w:t>
            </w:r>
          </w:p>
        </w:tc>
      </w:tr>
      <w:tr w:rsidR="00396C0E" w:rsidRPr="00396C0E" w14:paraId="1016FF97" w14:textId="77777777" w:rsidTr="00396C0E">
        <w:trPr>
          <w:trHeight w:val="360"/>
        </w:trPr>
        <w:tc>
          <w:tcPr>
            <w:tcW w:w="439" w:type="pct"/>
            <w:noWrap/>
            <w:hideMark/>
          </w:tcPr>
          <w:p w14:paraId="4686AF10"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4</w:t>
            </w:r>
          </w:p>
        </w:tc>
        <w:tc>
          <w:tcPr>
            <w:tcW w:w="281" w:type="pct"/>
            <w:hideMark/>
          </w:tcPr>
          <w:p w14:paraId="37F6CD5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w:t>
            </w:r>
          </w:p>
        </w:tc>
        <w:tc>
          <w:tcPr>
            <w:tcW w:w="514" w:type="pct"/>
            <w:hideMark/>
          </w:tcPr>
          <w:p w14:paraId="12300B8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5836DEC2"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4C0C927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Graphic: High-protein vegetarian foods available in local Rajkot markets.</w:t>
            </w:r>
          </w:p>
        </w:tc>
        <w:tc>
          <w:tcPr>
            <w:tcW w:w="1215" w:type="pct"/>
            <w:hideMark/>
          </w:tcPr>
          <w:p w14:paraId="195BBED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curd are your best friends. Which one is your daily go-to?</w:t>
            </w:r>
          </w:p>
        </w:tc>
        <w:tc>
          <w:tcPr>
            <w:tcW w:w="988" w:type="pct"/>
            <w:hideMark/>
          </w:tcPr>
          <w:p w14:paraId="6FB50F4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#RajkotFoodies #HealthyRajkot #FitnessFactory</w:t>
            </w:r>
          </w:p>
        </w:tc>
      </w:tr>
      <w:tr w:rsidR="00396C0E" w:rsidRPr="00396C0E" w14:paraId="752F6889" w14:textId="77777777" w:rsidTr="00396C0E">
        <w:trPr>
          <w:trHeight w:val="540"/>
        </w:trPr>
        <w:tc>
          <w:tcPr>
            <w:tcW w:w="439" w:type="pct"/>
            <w:hideMark/>
          </w:tcPr>
          <w:p w14:paraId="5D5808B7"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1" w:type="pct"/>
            <w:hideMark/>
          </w:tcPr>
          <w:p w14:paraId="15532B8D"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514" w:type="pct"/>
            <w:hideMark/>
          </w:tcPr>
          <w:p w14:paraId="32BA763F"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Transformation &amp;</w:t>
            </w:r>
          </w:p>
        </w:tc>
        <w:tc>
          <w:tcPr>
            <w:tcW w:w="285" w:type="pct"/>
            <w:hideMark/>
          </w:tcPr>
          <w:p w14:paraId="3657274E"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77" w:type="pct"/>
            <w:hideMark/>
          </w:tcPr>
          <w:p w14:paraId="488B9BB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Trainer intro </w:t>
            </w:r>
            <w:proofErr w:type="spellStart"/>
            <w:proofErr w:type="gramStart"/>
            <w:r w:rsidRPr="00396C0E">
              <w:rPr>
                <w:rFonts w:ascii="Arial" w:hAnsi="Arial" w:cs="Arial"/>
                <w:sz w:val="14"/>
                <w:szCs w:val="14"/>
                <w:lang w:bidi="ar-SA"/>
              </w:rPr>
              <w:t>video.Hook</w:t>
            </w:r>
            <w:proofErr w:type="spellEnd"/>
            <w:proofErr w:type="gramEnd"/>
            <w:r w:rsidRPr="00396C0E">
              <w:rPr>
                <w:rFonts w:ascii="Arial" w:hAnsi="Arial" w:cs="Arial"/>
                <w:sz w:val="14"/>
                <w:szCs w:val="14"/>
                <w:lang w:bidi="ar-SA"/>
              </w:rPr>
              <w:t>: "Meet Coach Jay: 5</w:t>
            </w:r>
          </w:p>
        </w:tc>
        <w:tc>
          <w:tcPr>
            <w:tcW w:w="1215" w:type="pct"/>
            <w:hideMark/>
          </w:tcPr>
          <w:p w14:paraId="2EE0FCF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Meet Coach Jay! From posture correction to intense fat-loss plans, he’s guided over 200+ members. Want a custom workout plan? DM us 'COACH' to get started</w:t>
            </w:r>
          </w:p>
        </w:tc>
        <w:tc>
          <w:tcPr>
            <w:tcW w:w="988" w:type="pct"/>
            <w:hideMark/>
          </w:tcPr>
          <w:p w14:paraId="0856636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#RajkotTrainer #PersonalTrainerRajkot</w:t>
            </w:r>
          </w:p>
        </w:tc>
      </w:tr>
      <w:tr w:rsidR="00396C0E" w:rsidRPr="00396C0E" w14:paraId="2AE54A24" w14:textId="77777777" w:rsidTr="00396C0E">
        <w:trPr>
          <w:trHeight w:val="184"/>
        </w:trPr>
        <w:tc>
          <w:tcPr>
            <w:tcW w:w="439" w:type="pct"/>
            <w:noWrap/>
            <w:hideMark/>
          </w:tcPr>
          <w:p w14:paraId="36CA49FA"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5</w:t>
            </w:r>
          </w:p>
        </w:tc>
        <w:tc>
          <w:tcPr>
            <w:tcW w:w="281" w:type="pct"/>
            <w:hideMark/>
          </w:tcPr>
          <w:p w14:paraId="0984DF8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w:t>
            </w:r>
          </w:p>
        </w:tc>
        <w:tc>
          <w:tcPr>
            <w:tcW w:w="514" w:type="pct"/>
            <w:hideMark/>
          </w:tcPr>
          <w:p w14:paraId="4980F4FF"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Social Proof</w:t>
            </w:r>
          </w:p>
        </w:tc>
        <w:tc>
          <w:tcPr>
            <w:tcW w:w="285" w:type="pct"/>
            <w:hideMark/>
          </w:tcPr>
          <w:p w14:paraId="7343AD21"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0655CAA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years of transforming Rajkot’s desk job routines."</w:t>
            </w:r>
          </w:p>
        </w:tc>
        <w:tc>
          <w:tcPr>
            <w:tcW w:w="1215" w:type="pct"/>
            <w:hideMark/>
          </w:tcPr>
          <w:p w14:paraId="244CC96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today!</w:t>
            </w:r>
          </w:p>
        </w:tc>
        <w:tc>
          <w:tcPr>
            <w:tcW w:w="988" w:type="pct"/>
            <w:hideMark/>
          </w:tcPr>
          <w:p w14:paraId="30D65E1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#FitnessGoals #FitGujarat</w:t>
            </w:r>
          </w:p>
        </w:tc>
      </w:tr>
      <w:tr w:rsidR="00396C0E" w:rsidRPr="00396C0E" w14:paraId="2F45CB37" w14:textId="77777777" w:rsidTr="00396C0E">
        <w:trPr>
          <w:trHeight w:val="540"/>
        </w:trPr>
        <w:tc>
          <w:tcPr>
            <w:tcW w:w="439" w:type="pct"/>
            <w:hideMark/>
          </w:tcPr>
          <w:p w14:paraId="395A051F"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1" w:type="pct"/>
            <w:hideMark/>
          </w:tcPr>
          <w:p w14:paraId="4D833906"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514" w:type="pct"/>
            <w:hideMark/>
          </w:tcPr>
          <w:p w14:paraId="3E2F6EF3"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5" w:type="pct"/>
            <w:hideMark/>
          </w:tcPr>
          <w:p w14:paraId="3CC03CF7"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77" w:type="pct"/>
            <w:hideMark/>
          </w:tcPr>
          <w:p w14:paraId="35EF9DA8"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15" w:type="pct"/>
            <w:hideMark/>
          </w:tcPr>
          <w:p w14:paraId="44800C4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Thinking about joining but want to try us out first? Experience Rajkot’s best workout vibe completely free for 3 days! Link in bio to claim your pass before slots</w:t>
            </w:r>
          </w:p>
        </w:tc>
        <w:tc>
          <w:tcPr>
            <w:tcW w:w="988" w:type="pct"/>
            <w:hideMark/>
          </w:tcPr>
          <w:p w14:paraId="7F63B5E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#RajkotGyms #GymOfferRajkot</w:t>
            </w:r>
          </w:p>
        </w:tc>
      </w:tr>
      <w:tr w:rsidR="00396C0E" w:rsidRPr="00396C0E" w14:paraId="4B1176EE" w14:textId="77777777" w:rsidTr="00396C0E">
        <w:trPr>
          <w:trHeight w:val="184"/>
        </w:trPr>
        <w:tc>
          <w:tcPr>
            <w:tcW w:w="439" w:type="pct"/>
            <w:noWrap/>
            <w:hideMark/>
          </w:tcPr>
          <w:p w14:paraId="2391B94D"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6</w:t>
            </w:r>
          </w:p>
        </w:tc>
        <w:tc>
          <w:tcPr>
            <w:tcW w:w="281" w:type="pct"/>
            <w:hideMark/>
          </w:tcPr>
          <w:p w14:paraId="287E7AE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w:t>
            </w:r>
          </w:p>
        </w:tc>
        <w:tc>
          <w:tcPr>
            <w:tcW w:w="514" w:type="pct"/>
            <w:hideMark/>
          </w:tcPr>
          <w:p w14:paraId="173E48D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Promotional &amp; </w:t>
            </w:r>
            <w:proofErr w:type="gramStart"/>
            <w:r w:rsidRPr="00396C0E">
              <w:rPr>
                <w:rFonts w:ascii="Arial" w:hAnsi="Arial" w:cs="Arial"/>
                <w:sz w:val="14"/>
                <w:szCs w:val="14"/>
                <w:lang w:bidi="ar-SA"/>
              </w:rPr>
              <w:t>Offers</w:t>
            </w:r>
            <w:proofErr w:type="gramEnd"/>
          </w:p>
        </w:tc>
        <w:tc>
          <w:tcPr>
            <w:tcW w:w="285" w:type="pct"/>
            <w:hideMark/>
          </w:tcPr>
          <w:p w14:paraId="4B7D0DD0"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1787B6C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Bold poster: "Claim Your Free 3-Day Trial Pass!"</w:t>
            </w:r>
          </w:p>
        </w:tc>
        <w:tc>
          <w:tcPr>
            <w:tcW w:w="1215" w:type="pct"/>
            <w:hideMark/>
          </w:tcPr>
          <w:p w14:paraId="4C7B144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fill up!</w:t>
            </w:r>
          </w:p>
        </w:tc>
        <w:tc>
          <w:tcPr>
            <w:tcW w:w="988" w:type="pct"/>
            <w:hideMark/>
          </w:tcPr>
          <w:p w14:paraId="28C5E5E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#RajkotLife #FitnessFactoryRajkot</w:t>
            </w:r>
          </w:p>
        </w:tc>
      </w:tr>
      <w:tr w:rsidR="00396C0E" w:rsidRPr="00396C0E" w14:paraId="58F110C4" w14:textId="77777777" w:rsidTr="00396C0E">
        <w:trPr>
          <w:trHeight w:val="360"/>
        </w:trPr>
        <w:tc>
          <w:tcPr>
            <w:tcW w:w="439" w:type="pct"/>
            <w:hideMark/>
          </w:tcPr>
          <w:p w14:paraId="780C6226"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1" w:type="pct"/>
            <w:hideMark/>
          </w:tcPr>
          <w:p w14:paraId="0E1E35E8"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514" w:type="pct"/>
            <w:hideMark/>
          </w:tcPr>
          <w:p w14:paraId="3806C08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Relatable &amp; Local</w:t>
            </w:r>
          </w:p>
        </w:tc>
        <w:tc>
          <w:tcPr>
            <w:tcW w:w="285" w:type="pct"/>
            <w:hideMark/>
          </w:tcPr>
          <w:p w14:paraId="7615AEB2"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77" w:type="pct"/>
            <w:hideMark/>
          </w:tcPr>
          <w:p w14:paraId="38DBDBD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Skit: "Eating </w:t>
            </w:r>
            <w:proofErr w:type="spellStart"/>
            <w:r w:rsidRPr="00396C0E">
              <w:rPr>
                <w:rFonts w:ascii="Arial" w:hAnsi="Arial" w:cs="Arial"/>
                <w:sz w:val="14"/>
                <w:szCs w:val="14"/>
                <w:lang w:bidi="ar-SA"/>
              </w:rPr>
              <w:t>Farsan</w:t>
            </w:r>
            <w:proofErr w:type="spellEnd"/>
            <w:r w:rsidRPr="00396C0E">
              <w:rPr>
                <w:rFonts w:ascii="Arial" w:hAnsi="Arial" w:cs="Arial"/>
                <w:sz w:val="14"/>
                <w:szCs w:val="14"/>
                <w:lang w:bidi="ar-SA"/>
              </w:rPr>
              <w:t xml:space="preserve"> on Sunday vs. Leg Day on</w:t>
            </w:r>
          </w:p>
        </w:tc>
        <w:tc>
          <w:tcPr>
            <w:tcW w:w="1215" w:type="pct"/>
            <w:hideMark/>
          </w:tcPr>
          <w:p w14:paraId="658CFC8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We all love Sunday snacks, but Monday always collects the tax!       Drop </w:t>
            </w:r>
            <w:proofErr w:type="spellStart"/>
            <w:r w:rsidRPr="00396C0E">
              <w:rPr>
                <w:rFonts w:ascii="Arial" w:hAnsi="Arial" w:cs="Arial"/>
                <w:sz w:val="14"/>
                <w:szCs w:val="14"/>
                <w:lang w:bidi="ar-SA"/>
              </w:rPr>
              <w:t>a</w:t>
            </w:r>
            <w:proofErr w:type="spellEnd"/>
            <w:r w:rsidRPr="00396C0E">
              <w:rPr>
                <w:rFonts w:ascii="Arial" w:hAnsi="Arial" w:cs="Arial"/>
                <w:sz w:val="14"/>
                <w:szCs w:val="14"/>
                <w:lang w:bidi="ar-SA"/>
              </w:rPr>
              <w:t xml:space="preserve">       if you're sweating off</w:t>
            </w:r>
          </w:p>
        </w:tc>
        <w:tc>
          <w:tcPr>
            <w:tcW w:w="988" w:type="pct"/>
            <w:hideMark/>
          </w:tcPr>
          <w:p w14:paraId="6CC1915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#RajkotMemes #Rajkotian #GymHumor</w:t>
            </w:r>
          </w:p>
        </w:tc>
      </w:tr>
      <w:tr w:rsidR="00396C0E" w:rsidRPr="00396C0E" w14:paraId="5CCFB90F" w14:textId="77777777" w:rsidTr="00396C0E">
        <w:trPr>
          <w:trHeight w:val="184"/>
        </w:trPr>
        <w:tc>
          <w:tcPr>
            <w:tcW w:w="439" w:type="pct"/>
            <w:noWrap/>
            <w:hideMark/>
          </w:tcPr>
          <w:p w14:paraId="331D1389"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7</w:t>
            </w:r>
          </w:p>
        </w:tc>
        <w:tc>
          <w:tcPr>
            <w:tcW w:w="281" w:type="pct"/>
            <w:hideMark/>
          </w:tcPr>
          <w:p w14:paraId="7D832A8F"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w:t>
            </w:r>
          </w:p>
        </w:tc>
        <w:tc>
          <w:tcPr>
            <w:tcW w:w="514" w:type="pct"/>
            <w:hideMark/>
          </w:tcPr>
          <w:p w14:paraId="2C04AE34" w14:textId="77777777" w:rsidR="00396C0E" w:rsidRPr="00396C0E" w:rsidRDefault="00396C0E" w:rsidP="00396C0E">
            <w:pPr>
              <w:rPr>
                <w:rFonts w:ascii="Arial MT" w:hAnsi="Arial MT" w:cs="Times New Roman"/>
                <w:sz w:val="14"/>
                <w:szCs w:val="14"/>
                <w:lang w:bidi="ar-SA"/>
              </w:rPr>
            </w:pPr>
            <w:proofErr w:type="spellStart"/>
            <w:r w:rsidRPr="00396C0E">
              <w:rPr>
                <w:rFonts w:ascii="Arial" w:hAnsi="Arial" w:cs="Arial"/>
                <w:sz w:val="14"/>
                <w:szCs w:val="14"/>
                <w:lang w:bidi="ar-SA"/>
              </w:rPr>
              <w:t>Humor</w:t>
            </w:r>
            <w:proofErr w:type="spellEnd"/>
          </w:p>
        </w:tc>
        <w:tc>
          <w:tcPr>
            <w:tcW w:w="285" w:type="pct"/>
            <w:hideMark/>
          </w:tcPr>
          <w:p w14:paraId="4A9BDD47"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5884C53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Monday."</w:t>
            </w:r>
          </w:p>
        </w:tc>
        <w:tc>
          <w:tcPr>
            <w:tcW w:w="1215" w:type="pct"/>
            <w:hideMark/>
          </w:tcPr>
          <w:p w14:paraId="788E68F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those weekend meals today!</w:t>
            </w:r>
          </w:p>
        </w:tc>
        <w:tc>
          <w:tcPr>
            <w:tcW w:w="988" w:type="pct"/>
            <w:hideMark/>
          </w:tcPr>
          <w:p w14:paraId="0A5E402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#FitnessMemes #Rajkot</w:t>
            </w:r>
          </w:p>
        </w:tc>
      </w:tr>
      <w:tr w:rsidR="00396C0E" w:rsidRPr="00396C0E" w14:paraId="4DEB7155" w14:textId="77777777" w:rsidTr="00396C0E">
        <w:trPr>
          <w:trHeight w:val="360"/>
        </w:trPr>
        <w:tc>
          <w:tcPr>
            <w:tcW w:w="439" w:type="pct"/>
            <w:hideMark/>
          </w:tcPr>
          <w:p w14:paraId="27FB6AB0"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1" w:type="pct"/>
            <w:hideMark/>
          </w:tcPr>
          <w:p w14:paraId="7338AD8A"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514" w:type="pct"/>
            <w:hideMark/>
          </w:tcPr>
          <w:p w14:paraId="60666B8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w:t>
            </w:r>
          </w:p>
        </w:tc>
        <w:tc>
          <w:tcPr>
            <w:tcW w:w="285" w:type="pct"/>
            <w:hideMark/>
          </w:tcPr>
          <w:p w14:paraId="54384FE5"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77" w:type="pct"/>
            <w:hideMark/>
          </w:tcPr>
          <w:p w14:paraId="0F5DD7F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Side-by-side </w:t>
            </w:r>
            <w:proofErr w:type="spellStart"/>
            <w:proofErr w:type="gramStart"/>
            <w:r w:rsidRPr="00396C0E">
              <w:rPr>
                <w:rFonts w:ascii="Arial" w:hAnsi="Arial" w:cs="Arial"/>
                <w:sz w:val="14"/>
                <w:szCs w:val="14"/>
                <w:lang w:bidi="ar-SA"/>
              </w:rPr>
              <w:t>comparison.Hook</w:t>
            </w:r>
            <w:proofErr w:type="spellEnd"/>
            <w:proofErr w:type="gramEnd"/>
            <w:r w:rsidRPr="00396C0E">
              <w:rPr>
                <w:rFonts w:ascii="Arial" w:hAnsi="Arial" w:cs="Arial"/>
                <w:sz w:val="14"/>
                <w:szCs w:val="14"/>
                <w:lang w:bidi="ar-SA"/>
              </w:rPr>
              <w:t>: "Stop doing Lat</w:t>
            </w:r>
          </w:p>
        </w:tc>
        <w:tc>
          <w:tcPr>
            <w:tcW w:w="1215" w:type="pct"/>
            <w:hideMark/>
          </w:tcPr>
          <w:p w14:paraId="1E32D50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Arc your back too much on </w:t>
            </w:r>
            <w:proofErr w:type="spellStart"/>
            <w:r w:rsidRPr="00396C0E">
              <w:rPr>
                <w:rFonts w:ascii="Arial" w:hAnsi="Arial" w:cs="Arial"/>
                <w:sz w:val="14"/>
                <w:szCs w:val="14"/>
                <w:lang w:bidi="ar-SA"/>
              </w:rPr>
              <w:t>lat</w:t>
            </w:r>
            <w:proofErr w:type="spellEnd"/>
            <w:r w:rsidRPr="00396C0E">
              <w:rPr>
                <w:rFonts w:ascii="Arial" w:hAnsi="Arial" w:cs="Arial"/>
                <w:sz w:val="14"/>
                <w:szCs w:val="14"/>
                <w:lang w:bidi="ar-SA"/>
              </w:rPr>
              <w:t xml:space="preserve"> pulldowns? You're missing the lats and straining your lower back. Watch</w:t>
            </w:r>
          </w:p>
        </w:tc>
        <w:tc>
          <w:tcPr>
            <w:tcW w:w="988" w:type="pct"/>
            <w:hideMark/>
          </w:tcPr>
          <w:p w14:paraId="1F24480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#FormFix #WorkoutTips #GymMotivation</w:t>
            </w:r>
          </w:p>
        </w:tc>
      </w:tr>
      <w:tr w:rsidR="00396C0E" w:rsidRPr="00396C0E" w14:paraId="011B07D0" w14:textId="77777777" w:rsidTr="00396C0E">
        <w:trPr>
          <w:trHeight w:val="184"/>
        </w:trPr>
        <w:tc>
          <w:tcPr>
            <w:tcW w:w="439" w:type="pct"/>
            <w:noWrap/>
            <w:hideMark/>
          </w:tcPr>
          <w:p w14:paraId="5C67A657"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8</w:t>
            </w:r>
          </w:p>
        </w:tc>
        <w:tc>
          <w:tcPr>
            <w:tcW w:w="281" w:type="pct"/>
            <w:hideMark/>
          </w:tcPr>
          <w:p w14:paraId="0F6536F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W2</w:t>
            </w:r>
          </w:p>
        </w:tc>
        <w:tc>
          <w:tcPr>
            <w:tcW w:w="514" w:type="pct"/>
            <w:hideMark/>
          </w:tcPr>
          <w:p w14:paraId="38FB6A8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To</w:t>
            </w:r>
          </w:p>
        </w:tc>
        <w:tc>
          <w:tcPr>
            <w:tcW w:w="285" w:type="pct"/>
            <w:hideMark/>
          </w:tcPr>
          <w:p w14:paraId="2032254B"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3ECD71D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Pulldowns like this!"</w:t>
            </w:r>
          </w:p>
        </w:tc>
        <w:tc>
          <w:tcPr>
            <w:tcW w:w="1215" w:type="pct"/>
            <w:hideMark/>
          </w:tcPr>
          <w:p w14:paraId="6A94CC1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how Coach Jay fixes form in 10 seconds!</w:t>
            </w:r>
          </w:p>
        </w:tc>
        <w:tc>
          <w:tcPr>
            <w:tcW w:w="988" w:type="pct"/>
            <w:hideMark/>
          </w:tcPr>
          <w:p w14:paraId="6965CA9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#RajkotGym #FitIndia</w:t>
            </w:r>
          </w:p>
        </w:tc>
      </w:tr>
      <w:tr w:rsidR="00396C0E" w:rsidRPr="00396C0E" w14:paraId="76546EA8" w14:textId="77777777" w:rsidTr="00396C0E">
        <w:trPr>
          <w:trHeight w:val="360"/>
        </w:trPr>
        <w:tc>
          <w:tcPr>
            <w:tcW w:w="439" w:type="pct"/>
            <w:hideMark/>
          </w:tcPr>
          <w:p w14:paraId="05076612"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1" w:type="pct"/>
            <w:hideMark/>
          </w:tcPr>
          <w:p w14:paraId="07E37A2A"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514" w:type="pct"/>
            <w:hideMark/>
          </w:tcPr>
          <w:p w14:paraId="3CD2500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Behind-the-Scenes &amp;</w:t>
            </w:r>
          </w:p>
        </w:tc>
        <w:tc>
          <w:tcPr>
            <w:tcW w:w="285" w:type="pct"/>
            <w:hideMark/>
          </w:tcPr>
          <w:p w14:paraId="6B549135"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77" w:type="pct"/>
            <w:hideMark/>
          </w:tcPr>
          <w:p w14:paraId="265395EB"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15" w:type="pct"/>
            <w:hideMark/>
          </w:tcPr>
          <w:p w14:paraId="6FAB0EF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Peak evening vibe at Fitness Factory! High energy, great music, zero excuses. Come smash your evening</w:t>
            </w:r>
          </w:p>
        </w:tc>
        <w:tc>
          <w:tcPr>
            <w:tcW w:w="988" w:type="pct"/>
            <w:hideMark/>
          </w:tcPr>
          <w:p w14:paraId="106B101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#RajkotFitness #GymVibes</w:t>
            </w:r>
          </w:p>
        </w:tc>
      </w:tr>
      <w:tr w:rsidR="00396C0E" w:rsidRPr="00396C0E" w14:paraId="1FB9EB26" w14:textId="77777777" w:rsidTr="00396C0E">
        <w:trPr>
          <w:trHeight w:val="184"/>
        </w:trPr>
        <w:tc>
          <w:tcPr>
            <w:tcW w:w="439" w:type="pct"/>
            <w:noWrap/>
            <w:hideMark/>
          </w:tcPr>
          <w:p w14:paraId="2026275B"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9</w:t>
            </w:r>
          </w:p>
        </w:tc>
        <w:tc>
          <w:tcPr>
            <w:tcW w:w="281" w:type="pct"/>
            <w:hideMark/>
          </w:tcPr>
          <w:p w14:paraId="72C09F8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W2</w:t>
            </w:r>
          </w:p>
        </w:tc>
        <w:tc>
          <w:tcPr>
            <w:tcW w:w="514" w:type="pct"/>
            <w:hideMark/>
          </w:tcPr>
          <w:p w14:paraId="62B402B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Culture</w:t>
            </w:r>
          </w:p>
        </w:tc>
        <w:tc>
          <w:tcPr>
            <w:tcW w:w="285" w:type="pct"/>
            <w:hideMark/>
          </w:tcPr>
          <w:p w14:paraId="2ED8DADB"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5050DC2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Video clip of clean equipment + upbeat audio.</w:t>
            </w:r>
          </w:p>
        </w:tc>
        <w:tc>
          <w:tcPr>
            <w:tcW w:w="1215" w:type="pct"/>
            <w:hideMark/>
          </w:tcPr>
          <w:p w14:paraId="491985E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session!</w:t>
            </w:r>
          </w:p>
        </w:tc>
        <w:tc>
          <w:tcPr>
            <w:tcW w:w="988" w:type="pct"/>
            <w:hideMark/>
          </w:tcPr>
          <w:p w14:paraId="7333A7D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#FitnessFactory</w:t>
            </w:r>
          </w:p>
        </w:tc>
      </w:tr>
      <w:tr w:rsidR="00396C0E" w:rsidRPr="00396C0E" w14:paraId="314E7584" w14:textId="77777777" w:rsidTr="00396C0E">
        <w:trPr>
          <w:trHeight w:val="360"/>
        </w:trPr>
        <w:tc>
          <w:tcPr>
            <w:tcW w:w="439" w:type="pct"/>
            <w:hideMark/>
          </w:tcPr>
          <w:p w14:paraId="3A7ECBC6"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1" w:type="pct"/>
            <w:hideMark/>
          </w:tcPr>
          <w:p w14:paraId="2D5C42E6"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514" w:type="pct"/>
            <w:hideMark/>
          </w:tcPr>
          <w:p w14:paraId="477F2E7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Relatable &amp; Local</w:t>
            </w:r>
          </w:p>
        </w:tc>
        <w:tc>
          <w:tcPr>
            <w:tcW w:w="285" w:type="pct"/>
            <w:hideMark/>
          </w:tcPr>
          <w:p w14:paraId="7526A548"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77" w:type="pct"/>
            <w:hideMark/>
          </w:tcPr>
          <w:p w14:paraId="669FA66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Meme: "Me explaining to my mom why 4 eggs a</w:t>
            </w:r>
          </w:p>
        </w:tc>
        <w:tc>
          <w:tcPr>
            <w:tcW w:w="1215" w:type="pct"/>
            <w:hideMark/>
          </w:tcPr>
          <w:p w14:paraId="15BEAE6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The ultimate daily struggle in every Gujarati household!       Tag a friend whose mom says the</w:t>
            </w:r>
          </w:p>
        </w:tc>
        <w:tc>
          <w:tcPr>
            <w:tcW w:w="988" w:type="pct"/>
            <w:hideMark/>
          </w:tcPr>
          <w:p w14:paraId="4F34A29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#GujaratiMemes #Rajkot #FitnessHumor</w:t>
            </w:r>
          </w:p>
        </w:tc>
      </w:tr>
      <w:tr w:rsidR="00396C0E" w:rsidRPr="00396C0E" w14:paraId="369763D2" w14:textId="77777777" w:rsidTr="00396C0E">
        <w:trPr>
          <w:trHeight w:val="184"/>
        </w:trPr>
        <w:tc>
          <w:tcPr>
            <w:tcW w:w="439" w:type="pct"/>
            <w:noWrap/>
            <w:hideMark/>
          </w:tcPr>
          <w:p w14:paraId="29FF09B1"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10</w:t>
            </w:r>
          </w:p>
        </w:tc>
        <w:tc>
          <w:tcPr>
            <w:tcW w:w="281" w:type="pct"/>
            <w:hideMark/>
          </w:tcPr>
          <w:p w14:paraId="3823A2B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W2</w:t>
            </w:r>
          </w:p>
        </w:tc>
        <w:tc>
          <w:tcPr>
            <w:tcW w:w="514" w:type="pct"/>
            <w:hideMark/>
          </w:tcPr>
          <w:p w14:paraId="4A272BE3" w14:textId="77777777" w:rsidR="00396C0E" w:rsidRPr="00396C0E" w:rsidRDefault="00396C0E" w:rsidP="00396C0E">
            <w:pPr>
              <w:rPr>
                <w:rFonts w:ascii="Arial MT" w:hAnsi="Arial MT" w:cs="Times New Roman"/>
                <w:sz w:val="14"/>
                <w:szCs w:val="14"/>
                <w:lang w:bidi="ar-SA"/>
              </w:rPr>
            </w:pPr>
            <w:proofErr w:type="spellStart"/>
            <w:r w:rsidRPr="00396C0E">
              <w:rPr>
                <w:rFonts w:ascii="Arial" w:hAnsi="Arial" w:cs="Arial"/>
                <w:sz w:val="14"/>
                <w:szCs w:val="14"/>
                <w:lang w:bidi="ar-SA"/>
              </w:rPr>
              <w:t>Humor</w:t>
            </w:r>
            <w:proofErr w:type="spellEnd"/>
          </w:p>
        </w:tc>
        <w:tc>
          <w:tcPr>
            <w:tcW w:w="285" w:type="pct"/>
            <w:hideMark/>
          </w:tcPr>
          <w:p w14:paraId="5BCB8DA3"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2B058ED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day won't heat up my body."</w:t>
            </w:r>
          </w:p>
        </w:tc>
        <w:tc>
          <w:tcPr>
            <w:tcW w:w="1215" w:type="pct"/>
            <w:hideMark/>
          </w:tcPr>
          <w:p w14:paraId="0F44B14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exact same thing!</w:t>
            </w:r>
          </w:p>
        </w:tc>
        <w:tc>
          <w:tcPr>
            <w:tcW w:w="988" w:type="pct"/>
            <w:hideMark/>
          </w:tcPr>
          <w:p w14:paraId="5951EA5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#DesiGym #RajkotCity</w:t>
            </w:r>
          </w:p>
        </w:tc>
      </w:tr>
      <w:tr w:rsidR="00396C0E" w:rsidRPr="00396C0E" w14:paraId="5C0352E0" w14:textId="77777777" w:rsidTr="00396C0E">
        <w:trPr>
          <w:trHeight w:val="360"/>
        </w:trPr>
        <w:tc>
          <w:tcPr>
            <w:tcW w:w="439" w:type="pct"/>
            <w:hideMark/>
          </w:tcPr>
          <w:p w14:paraId="68DD37D1"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1" w:type="pct"/>
            <w:hideMark/>
          </w:tcPr>
          <w:p w14:paraId="09B3468A"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514" w:type="pct"/>
            <w:hideMark/>
          </w:tcPr>
          <w:p w14:paraId="3DA5C80B"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5" w:type="pct"/>
            <w:hideMark/>
          </w:tcPr>
          <w:p w14:paraId="1BF81268"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77" w:type="pct"/>
            <w:hideMark/>
          </w:tcPr>
          <w:p w14:paraId="16E6F367"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15" w:type="pct"/>
            <w:hideMark/>
          </w:tcPr>
          <w:p w14:paraId="3514852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Weight loss doesn't mean eating plain boiled food! Rahul balanced home-cooked Gujarati dinners with</w:t>
            </w:r>
          </w:p>
        </w:tc>
        <w:tc>
          <w:tcPr>
            <w:tcW w:w="988" w:type="pct"/>
            <w:hideMark/>
          </w:tcPr>
          <w:p w14:paraId="6F4598C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#RajkotTransformations</w:t>
            </w:r>
          </w:p>
        </w:tc>
      </w:tr>
      <w:tr w:rsidR="00396C0E" w:rsidRPr="00396C0E" w14:paraId="12705E39" w14:textId="77777777" w:rsidTr="00396C0E">
        <w:trPr>
          <w:trHeight w:val="360"/>
        </w:trPr>
        <w:tc>
          <w:tcPr>
            <w:tcW w:w="439" w:type="pct"/>
            <w:noWrap/>
            <w:hideMark/>
          </w:tcPr>
          <w:p w14:paraId="068F3EF5"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11</w:t>
            </w:r>
          </w:p>
        </w:tc>
        <w:tc>
          <w:tcPr>
            <w:tcW w:w="281" w:type="pct"/>
            <w:hideMark/>
          </w:tcPr>
          <w:p w14:paraId="406EFFD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W2</w:t>
            </w:r>
          </w:p>
        </w:tc>
        <w:tc>
          <w:tcPr>
            <w:tcW w:w="514" w:type="pct"/>
            <w:hideMark/>
          </w:tcPr>
          <w:p w14:paraId="7D59B5D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Transformation &amp; Social Proof</w:t>
            </w:r>
          </w:p>
        </w:tc>
        <w:tc>
          <w:tcPr>
            <w:tcW w:w="285" w:type="pct"/>
            <w:hideMark/>
          </w:tcPr>
          <w:p w14:paraId="75A1F808"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C535E"/>
                <w:sz w:val="14"/>
                <w:szCs w:val="14"/>
                <w:lang w:bidi="ar-SA"/>
              </w:rPr>
              <w:t>Carousel</w:t>
            </w:r>
          </w:p>
        </w:tc>
        <w:tc>
          <w:tcPr>
            <w:tcW w:w="1277" w:type="pct"/>
            <w:hideMark/>
          </w:tcPr>
          <w:p w14:paraId="61B53FB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Client spotlight: "How Rahul lost 8kg in 60 days without giving up home food."</w:t>
            </w:r>
          </w:p>
        </w:tc>
        <w:tc>
          <w:tcPr>
            <w:tcW w:w="1215" w:type="pct"/>
            <w:hideMark/>
          </w:tcPr>
          <w:p w14:paraId="015A569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structured lifting at Fitness Factory. Swipe to see his progress!</w:t>
            </w:r>
          </w:p>
        </w:tc>
        <w:tc>
          <w:tcPr>
            <w:tcW w:w="988" w:type="pct"/>
            <w:hideMark/>
          </w:tcPr>
          <w:p w14:paraId="01B8325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#WeightLossRajkot #FitRajkot #FitnessFactoryRajkot</w:t>
            </w:r>
          </w:p>
        </w:tc>
      </w:tr>
      <w:tr w:rsidR="00396C0E" w:rsidRPr="00396C0E" w14:paraId="6FE3F4E8" w14:textId="77777777" w:rsidTr="00396C0E">
        <w:trPr>
          <w:trHeight w:val="360"/>
        </w:trPr>
        <w:tc>
          <w:tcPr>
            <w:tcW w:w="439" w:type="pct"/>
            <w:hideMark/>
          </w:tcPr>
          <w:p w14:paraId="7BDB602B"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1" w:type="pct"/>
            <w:hideMark/>
          </w:tcPr>
          <w:p w14:paraId="2A0550AA"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514" w:type="pct"/>
            <w:hideMark/>
          </w:tcPr>
          <w:p w14:paraId="28F44F5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w:t>
            </w:r>
          </w:p>
        </w:tc>
        <w:tc>
          <w:tcPr>
            <w:tcW w:w="285" w:type="pct"/>
            <w:hideMark/>
          </w:tcPr>
          <w:p w14:paraId="3F95992C"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77" w:type="pct"/>
            <w:hideMark/>
          </w:tcPr>
          <w:p w14:paraId="6922068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Graphic: "Desk Worker Special: 3 Stretches for</w:t>
            </w:r>
          </w:p>
        </w:tc>
        <w:tc>
          <w:tcPr>
            <w:tcW w:w="1215" w:type="pct"/>
            <w:hideMark/>
          </w:tcPr>
          <w:p w14:paraId="59611ED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Sitting in an office chair for 8+ hours in Rajkot? Undo stiff hips and back pain with these 3 daily stretches.</w:t>
            </w:r>
          </w:p>
        </w:tc>
        <w:tc>
          <w:tcPr>
            <w:tcW w:w="988" w:type="pct"/>
            <w:hideMark/>
          </w:tcPr>
          <w:p w14:paraId="7DE907F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#OfficeFitness #BackPainRelief</w:t>
            </w:r>
          </w:p>
        </w:tc>
      </w:tr>
      <w:tr w:rsidR="00396C0E" w:rsidRPr="00396C0E" w14:paraId="6FCEC3BB" w14:textId="77777777" w:rsidTr="00396C0E">
        <w:trPr>
          <w:trHeight w:val="184"/>
        </w:trPr>
        <w:tc>
          <w:tcPr>
            <w:tcW w:w="439" w:type="pct"/>
            <w:noWrap/>
            <w:hideMark/>
          </w:tcPr>
          <w:p w14:paraId="1737687D"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12</w:t>
            </w:r>
          </w:p>
        </w:tc>
        <w:tc>
          <w:tcPr>
            <w:tcW w:w="281" w:type="pct"/>
            <w:hideMark/>
          </w:tcPr>
          <w:p w14:paraId="43B02EC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W2</w:t>
            </w:r>
          </w:p>
        </w:tc>
        <w:tc>
          <w:tcPr>
            <w:tcW w:w="514" w:type="pct"/>
            <w:hideMark/>
          </w:tcPr>
          <w:p w14:paraId="5900021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To</w:t>
            </w:r>
          </w:p>
        </w:tc>
        <w:tc>
          <w:tcPr>
            <w:tcW w:w="285" w:type="pct"/>
            <w:hideMark/>
          </w:tcPr>
          <w:p w14:paraId="705D8FE9"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5066D02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Lower Back Pain."</w:t>
            </w:r>
          </w:p>
        </w:tc>
        <w:tc>
          <w:tcPr>
            <w:tcW w:w="1215" w:type="pct"/>
            <w:hideMark/>
          </w:tcPr>
          <w:p w14:paraId="134B972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Do these right at your desk!</w:t>
            </w:r>
          </w:p>
        </w:tc>
        <w:tc>
          <w:tcPr>
            <w:tcW w:w="988" w:type="pct"/>
            <w:hideMark/>
          </w:tcPr>
          <w:p w14:paraId="55F33F4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#RajkotProfessionals #HealthyLifestyle</w:t>
            </w:r>
          </w:p>
        </w:tc>
      </w:tr>
      <w:tr w:rsidR="00396C0E" w:rsidRPr="00396C0E" w14:paraId="34B33C65" w14:textId="77777777" w:rsidTr="00396C0E">
        <w:trPr>
          <w:trHeight w:val="360"/>
        </w:trPr>
        <w:tc>
          <w:tcPr>
            <w:tcW w:w="439" w:type="pct"/>
            <w:hideMark/>
          </w:tcPr>
          <w:p w14:paraId="6A37C754" w14:textId="77777777" w:rsidR="00396C0E" w:rsidRPr="00396C0E" w:rsidRDefault="00396C0E" w:rsidP="00396C0E">
            <w:pPr>
              <w:rPr>
                <w:rFonts w:cs="Times New Roman"/>
                <w:color w:val="000000"/>
                <w:lang w:bidi="ar-SA"/>
              </w:rPr>
            </w:pPr>
            <w:r w:rsidRPr="00396C0E">
              <w:rPr>
                <w:rFonts w:cs="Times New Roman"/>
                <w:color w:val="000000"/>
                <w:lang w:bidi="ar-SA"/>
              </w:rPr>
              <w:lastRenderedPageBreak/>
              <w:t> </w:t>
            </w:r>
          </w:p>
        </w:tc>
        <w:tc>
          <w:tcPr>
            <w:tcW w:w="281" w:type="pct"/>
            <w:hideMark/>
          </w:tcPr>
          <w:p w14:paraId="78E6DF04"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514" w:type="pct"/>
            <w:hideMark/>
          </w:tcPr>
          <w:p w14:paraId="4C06A62C"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285" w:type="pct"/>
            <w:hideMark/>
          </w:tcPr>
          <w:p w14:paraId="3621BA6E" w14:textId="77777777" w:rsidR="00396C0E" w:rsidRPr="00396C0E" w:rsidRDefault="00396C0E" w:rsidP="00396C0E">
            <w:pPr>
              <w:rPr>
                <w:rFonts w:cs="Times New Roman"/>
                <w:color w:val="000000"/>
                <w:lang w:bidi="ar-SA"/>
              </w:rPr>
            </w:pPr>
            <w:r w:rsidRPr="00396C0E">
              <w:rPr>
                <w:rFonts w:cs="Times New Roman"/>
                <w:color w:val="000000"/>
                <w:lang w:bidi="ar-SA"/>
              </w:rPr>
              <w:t> </w:t>
            </w:r>
          </w:p>
        </w:tc>
        <w:tc>
          <w:tcPr>
            <w:tcW w:w="1277" w:type="pct"/>
            <w:hideMark/>
          </w:tcPr>
          <w:p w14:paraId="46F9DCA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Direct Link Sticker: "Book Your Free Fitness</w:t>
            </w:r>
          </w:p>
        </w:tc>
        <w:tc>
          <w:tcPr>
            <w:tcW w:w="1215" w:type="pct"/>
            <w:hideMark/>
          </w:tcPr>
          <w:p w14:paraId="7A92286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Wondering where your body fat &amp; muscle mass stand? Tap the link to book a FREE Body</w:t>
            </w:r>
          </w:p>
        </w:tc>
        <w:tc>
          <w:tcPr>
            <w:tcW w:w="988" w:type="pct"/>
            <w:hideMark/>
          </w:tcPr>
          <w:p w14:paraId="5425441F" w14:textId="77777777" w:rsidR="00396C0E" w:rsidRPr="00396C0E" w:rsidRDefault="00396C0E" w:rsidP="00396C0E">
            <w:pPr>
              <w:rPr>
                <w:rFonts w:cs="Times New Roman"/>
                <w:color w:val="000000"/>
                <w:lang w:bidi="ar-SA"/>
              </w:rPr>
            </w:pPr>
            <w:r w:rsidRPr="00396C0E">
              <w:rPr>
                <w:rFonts w:cs="Times New Roman"/>
                <w:color w:val="000000"/>
                <w:lang w:bidi="ar-SA"/>
              </w:rPr>
              <w:t> </w:t>
            </w:r>
          </w:p>
        </w:tc>
      </w:tr>
      <w:tr w:rsidR="00396C0E" w:rsidRPr="00396C0E" w14:paraId="7CE526B4" w14:textId="77777777" w:rsidTr="00396C0E">
        <w:trPr>
          <w:trHeight w:val="180"/>
        </w:trPr>
        <w:tc>
          <w:tcPr>
            <w:tcW w:w="439" w:type="pct"/>
            <w:noWrap/>
            <w:hideMark/>
          </w:tcPr>
          <w:p w14:paraId="5B20AE14"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13</w:t>
            </w:r>
          </w:p>
        </w:tc>
        <w:tc>
          <w:tcPr>
            <w:tcW w:w="281" w:type="pct"/>
            <w:hideMark/>
          </w:tcPr>
          <w:p w14:paraId="0FC328B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W2</w:t>
            </w:r>
          </w:p>
        </w:tc>
        <w:tc>
          <w:tcPr>
            <w:tcW w:w="514" w:type="pct"/>
            <w:hideMark/>
          </w:tcPr>
          <w:p w14:paraId="4CFE644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Promotional &amp; </w:t>
            </w:r>
            <w:proofErr w:type="gramStart"/>
            <w:r w:rsidRPr="00396C0E">
              <w:rPr>
                <w:rFonts w:ascii="Arial" w:hAnsi="Arial" w:cs="Arial"/>
                <w:sz w:val="14"/>
                <w:szCs w:val="14"/>
                <w:lang w:bidi="ar-SA"/>
              </w:rPr>
              <w:t>Offers</w:t>
            </w:r>
            <w:proofErr w:type="gramEnd"/>
          </w:p>
        </w:tc>
        <w:tc>
          <w:tcPr>
            <w:tcW w:w="285" w:type="pct"/>
            <w:hideMark/>
          </w:tcPr>
          <w:p w14:paraId="5658CEAE"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27FDC47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Assessment."</w:t>
            </w:r>
          </w:p>
        </w:tc>
        <w:tc>
          <w:tcPr>
            <w:tcW w:w="1215" w:type="pct"/>
            <w:hideMark/>
          </w:tcPr>
          <w:p w14:paraId="4D6738F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Composition Analysis at our gym this week!</w:t>
            </w:r>
          </w:p>
        </w:tc>
        <w:tc>
          <w:tcPr>
            <w:tcW w:w="988" w:type="pct"/>
            <w:hideMark/>
          </w:tcPr>
          <w:p w14:paraId="0C00270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#RajkotGym #GymOffer #FitRajkot</w:t>
            </w:r>
          </w:p>
        </w:tc>
      </w:tr>
      <w:tr w:rsidR="00396C0E" w:rsidRPr="00396C0E" w14:paraId="13AA62A0" w14:textId="77777777" w:rsidTr="00396C0E">
        <w:trPr>
          <w:trHeight w:val="540"/>
        </w:trPr>
        <w:tc>
          <w:tcPr>
            <w:tcW w:w="439" w:type="pct"/>
            <w:noWrap/>
            <w:hideMark/>
          </w:tcPr>
          <w:p w14:paraId="7E0AC352"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14</w:t>
            </w:r>
          </w:p>
        </w:tc>
        <w:tc>
          <w:tcPr>
            <w:tcW w:w="281" w:type="pct"/>
            <w:hideMark/>
          </w:tcPr>
          <w:p w14:paraId="7DF40B6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W2</w:t>
            </w:r>
          </w:p>
        </w:tc>
        <w:tc>
          <w:tcPr>
            <w:tcW w:w="514" w:type="pct"/>
            <w:hideMark/>
          </w:tcPr>
          <w:p w14:paraId="1666A74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Behind-the-Scenes &amp; Culture</w:t>
            </w:r>
          </w:p>
        </w:tc>
        <w:tc>
          <w:tcPr>
            <w:tcW w:w="285" w:type="pct"/>
            <w:hideMark/>
          </w:tcPr>
          <w:p w14:paraId="7B2BB9BC"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57815FE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Montage of members high-fiving &amp; working out. Hook: "The friendliest gym culture in Rajkot."</w:t>
            </w:r>
          </w:p>
        </w:tc>
        <w:tc>
          <w:tcPr>
            <w:tcW w:w="1215" w:type="pct"/>
            <w:hideMark/>
          </w:tcPr>
          <w:p w14:paraId="1949E00A"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Gym anxiety holding you back? At Fitness Factory,</w:t>
            </w:r>
            <w:r w:rsidRPr="00396C0E">
              <w:rPr>
                <w:rFonts w:ascii="Arial" w:hAnsi="Arial" w:cs="Arial"/>
                <w:sz w:val="14"/>
                <w:szCs w:val="14"/>
                <w:lang w:bidi="ar-SA"/>
              </w:rPr>
              <w:br/>
              <w:t>everyone starts somewhere and everybody cheers you on. Walk in as a beginner, walk out as family!</w:t>
            </w:r>
          </w:p>
        </w:tc>
        <w:tc>
          <w:tcPr>
            <w:tcW w:w="988" w:type="pct"/>
            <w:hideMark/>
          </w:tcPr>
          <w:p w14:paraId="4224AA6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#GymCommunity #RajkotDiaries #FitnessFactory #RajkotGyms</w:t>
            </w:r>
          </w:p>
        </w:tc>
      </w:tr>
      <w:tr w:rsidR="00396C0E" w:rsidRPr="00396C0E" w14:paraId="2B4AF9B4" w14:textId="77777777" w:rsidTr="00396C0E">
        <w:trPr>
          <w:trHeight w:val="540"/>
        </w:trPr>
        <w:tc>
          <w:tcPr>
            <w:tcW w:w="439" w:type="pct"/>
            <w:noWrap/>
            <w:hideMark/>
          </w:tcPr>
          <w:p w14:paraId="0A965DDC"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15</w:t>
            </w:r>
          </w:p>
        </w:tc>
        <w:tc>
          <w:tcPr>
            <w:tcW w:w="281" w:type="pct"/>
            <w:hideMark/>
          </w:tcPr>
          <w:p w14:paraId="459B6A3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W3</w:t>
            </w:r>
          </w:p>
        </w:tc>
        <w:tc>
          <w:tcPr>
            <w:tcW w:w="514" w:type="pct"/>
            <w:hideMark/>
          </w:tcPr>
          <w:p w14:paraId="7646505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0283FDD5"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C535E"/>
                <w:sz w:val="14"/>
                <w:szCs w:val="14"/>
                <w:lang w:bidi="ar-SA"/>
              </w:rPr>
              <w:t>Carousel</w:t>
            </w:r>
          </w:p>
        </w:tc>
        <w:tc>
          <w:tcPr>
            <w:tcW w:w="1277" w:type="pct"/>
            <w:hideMark/>
          </w:tcPr>
          <w:p w14:paraId="1CAD961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"How to Structure Your First Workout Week."</w:t>
            </w:r>
          </w:p>
        </w:tc>
        <w:tc>
          <w:tcPr>
            <w:tcW w:w="1215" w:type="pct"/>
            <w:hideMark/>
          </w:tcPr>
          <w:p w14:paraId="4A63D5A9"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Feeling overwhelmed on where to start? Here is a</w:t>
            </w:r>
            <w:r w:rsidRPr="00396C0E">
              <w:rPr>
                <w:rFonts w:ascii="Arial" w:hAnsi="Arial" w:cs="Arial"/>
                <w:sz w:val="14"/>
                <w:szCs w:val="14"/>
                <w:lang w:bidi="ar-SA"/>
              </w:rPr>
              <w:br/>
              <w:t>simple, effective 3-day split designed specifically for gym beginners. Tap save &amp; get to work!</w:t>
            </w:r>
          </w:p>
        </w:tc>
        <w:tc>
          <w:tcPr>
            <w:tcW w:w="988" w:type="pct"/>
            <w:hideMark/>
          </w:tcPr>
          <w:p w14:paraId="7308950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#WorkoutRoutine #BeginnerGym #FitnessTips #Rajkot #FitGujarat</w:t>
            </w:r>
          </w:p>
        </w:tc>
      </w:tr>
      <w:tr w:rsidR="00396C0E" w:rsidRPr="00396C0E" w14:paraId="24259B87" w14:textId="77777777" w:rsidTr="00396C0E">
        <w:trPr>
          <w:trHeight w:val="544"/>
        </w:trPr>
        <w:tc>
          <w:tcPr>
            <w:tcW w:w="439" w:type="pct"/>
            <w:noWrap/>
            <w:hideMark/>
          </w:tcPr>
          <w:p w14:paraId="765A2A1B"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16</w:t>
            </w:r>
          </w:p>
        </w:tc>
        <w:tc>
          <w:tcPr>
            <w:tcW w:w="281" w:type="pct"/>
            <w:hideMark/>
          </w:tcPr>
          <w:p w14:paraId="7C0E451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W3</w:t>
            </w:r>
          </w:p>
        </w:tc>
        <w:tc>
          <w:tcPr>
            <w:tcW w:w="514" w:type="pct"/>
            <w:hideMark/>
          </w:tcPr>
          <w:p w14:paraId="4A7D8A2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p>
        </w:tc>
        <w:tc>
          <w:tcPr>
            <w:tcW w:w="285" w:type="pct"/>
            <w:hideMark/>
          </w:tcPr>
          <w:p w14:paraId="4D29CB51"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5769B16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POV: "Trying to walk down stairs after heavy squat day."</w:t>
            </w:r>
          </w:p>
        </w:tc>
        <w:tc>
          <w:tcPr>
            <w:tcW w:w="1215" w:type="pct"/>
            <w:hideMark/>
          </w:tcPr>
          <w:p w14:paraId="0CC78121"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Escalators at the mall never looked so attractive!</w:t>
            </w:r>
            <w:r w:rsidRPr="00396C0E">
              <w:rPr>
                <w:rFonts w:ascii="Arial" w:hAnsi="Arial" w:cs="Arial"/>
                <w:sz w:val="14"/>
                <w:szCs w:val="14"/>
                <w:lang w:bidi="ar-SA"/>
              </w:rPr>
              <w:br/>
              <w:t>Drop a comment if leg day turned your legs into jelly this week!</w:t>
            </w:r>
          </w:p>
        </w:tc>
        <w:tc>
          <w:tcPr>
            <w:tcW w:w="988" w:type="pct"/>
            <w:hideMark/>
          </w:tcPr>
          <w:p w14:paraId="5CB1981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#LegDay #GymHumor #Rajkot #Rajkotians #FitMemes</w:t>
            </w:r>
          </w:p>
        </w:tc>
      </w:tr>
      <w:tr w:rsidR="00396C0E" w:rsidRPr="00396C0E" w14:paraId="44C091A4" w14:textId="77777777" w:rsidTr="00396C0E">
        <w:trPr>
          <w:trHeight w:val="364"/>
        </w:trPr>
        <w:tc>
          <w:tcPr>
            <w:tcW w:w="439" w:type="pct"/>
            <w:noWrap/>
            <w:hideMark/>
          </w:tcPr>
          <w:p w14:paraId="51CC61B5"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17</w:t>
            </w:r>
          </w:p>
        </w:tc>
        <w:tc>
          <w:tcPr>
            <w:tcW w:w="281" w:type="pct"/>
            <w:hideMark/>
          </w:tcPr>
          <w:p w14:paraId="28CD4A8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W3</w:t>
            </w:r>
          </w:p>
        </w:tc>
        <w:tc>
          <w:tcPr>
            <w:tcW w:w="514" w:type="pct"/>
            <w:hideMark/>
          </w:tcPr>
          <w:p w14:paraId="66B0D47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Transformation &amp; Social Proof</w:t>
            </w:r>
          </w:p>
        </w:tc>
        <w:tc>
          <w:tcPr>
            <w:tcW w:w="285" w:type="pct"/>
            <w:hideMark/>
          </w:tcPr>
          <w:p w14:paraId="28D4A923"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0169628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Reposting a tagged story from a member’s workout.</w:t>
            </w:r>
          </w:p>
        </w:tc>
        <w:tc>
          <w:tcPr>
            <w:tcW w:w="1215" w:type="pct"/>
            <w:hideMark/>
          </w:tcPr>
          <w:p w14:paraId="42F4D0F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Love seeing our members smash their PRs! Tag us in your gym stories to get featured on our page!</w:t>
            </w:r>
          </w:p>
        </w:tc>
        <w:tc>
          <w:tcPr>
            <w:tcW w:w="988" w:type="pct"/>
            <w:hideMark/>
          </w:tcPr>
          <w:p w14:paraId="4500A4D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#FitnessFactoryRajkot #MemberSpotlight #Rajkot</w:t>
            </w:r>
          </w:p>
        </w:tc>
      </w:tr>
      <w:tr w:rsidR="00396C0E" w:rsidRPr="00396C0E" w14:paraId="6C020E68" w14:textId="77777777" w:rsidTr="00396C0E">
        <w:trPr>
          <w:trHeight w:val="540"/>
        </w:trPr>
        <w:tc>
          <w:tcPr>
            <w:tcW w:w="439" w:type="pct"/>
            <w:noWrap/>
            <w:hideMark/>
          </w:tcPr>
          <w:p w14:paraId="2AA009A3"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18</w:t>
            </w:r>
          </w:p>
        </w:tc>
        <w:tc>
          <w:tcPr>
            <w:tcW w:w="281" w:type="pct"/>
            <w:hideMark/>
          </w:tcPr>
          <w:p w14:paraId="589E698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W3</w:t>
            </w:r>
          </w:p>
        </w:tc>
        <w:tc>
          <w:tcPr>
            <w:tcW w:w="514" w:type="pct"/>
            <w:hideMark/>
          </w:tcPr>
          <w:p w14:paraId="5042A260" w14:textId="77777777" w:rsidR="00396C0E" w:rsidRPr="00396C0E" w:rsidRDefault="00396C0E" w:rsidP="00396C0E">
            <w:pPr>
              <w:jc w:val="center"/>
              <w:rPr>
                <w:rFonts w:ascii="Arial MT" w:hAnsi="Arial MT" w:cs="Times New Roman"/>
                <w:sz w:val="14"/>
                <w:szCs w:val="14"/>
                <w:lang w:bidi="ar-SA"/>
              </w:rPr>
            </w:pPr>
            <w:r w:rsidRPr="00396C0E">
              <w:rPr>
                <w:rFonts w:ascii="Arial" w:hAnsi="Arial" w:cs="Arial"/>
                <w:sz w:val="14"/>
                <w:szCs w:val="14"/>
                <w:lang w:bidi="ar-SA"/>
              </w:rPr>
              <w:t xml:space="preserve">Promotional &amp; </w:t>
            </w:r>
            <w:proofErr w:type="gramStart"/>
            <w:r w:rsidRPr="00396C0E">
              <w:rPr>
                <w:rFonts w:ascii="Arial" w:hAnsi="Arial" w:cs="Arial"/>
                <w:sz w:val="14"/>
                <w:szCs w:val="14"/>
                <w:lang w:bidi="ar-SA"/>
              </w:rPr>
              <w:t>Offers</w:t>
            </w:r>
            <w:proofErr w:type="gramEnd"/>
          </w:p>
        </w:tc>
        <w:tc>
          <w:tcPr>
            <w:tcW w:w="285" w:type="pct"/>
            <w:hideMark/>
          </w:tcPr>
          <w:p w14:paraId="275C2A46"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15CE7A6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Banner graphic: "Student Offer: Flat 15% Off with College ID."</w:t>
            </w:r>
          </w:p>
        </w:tc>
        <w:tc>
          <w:tcPr>
            <w:tcW w:w="1215" w:type="pct"/>
            <w:hideMark/>
          </w:tcPr>
          <w:p w14:paraId="2D3A7306"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Studying hard? Sweat harder! Show your college ID at</w:t>
            </w:r>
            <w:r w:rsidRPr="00396C0E">
              <w:rPr>
                <w:rFonts w:ascii="Arial" w:hAnsi="Arial" w:cs="Arial"/>
                <w:sz w:val="14"/>
                <w:szCs w:val="14"/>
                <w:lang w:bidi="ar-SA"/>
              </w:rPr>
              <w:br/>
              <w:t>the Fitness Factory front desk and unlock an exclusive student discount on quarterly plans!</w:t>
            </w:r>
          </w:p>
        </w:tc>
        <w:tc>
          <w:tcPr>
            <w:tcW w:w="988" w:type="pct"/>
            <w:hideMark/>
          </w:tcPr>
          <w:p w14:paraId="365B6A1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#RajkotStudents #MarwadiUniversity #AtmiyaUniversity #RKUniversity #DarshanUniversity</w:t>
            </w:r>
          </w:p>
        </w:tc>
      </w:tr>
      <w:tr w:rsidR="00396C0E" w:rsidRPr="00396C0E" w14:paraId="35DD5981" w14:textId="77777777" w:rsidTr="00396C0E">
        <w:trPr>
          <w:trHeight w:val="540"/>
        </w:trPr>
        <w:tc>
          <w:tcPr>
            <w:tcW w:w="439" w:type="pct"/>
            <w:noWrap/>
            <w:hideMark/>
          </w:tcPr>
          <w:p w14:paraId="25EF9701"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19</w:t>
            </w:r>
          </w:p>
        </w:tc>
        <w:tc>
          <w:tcPr>
            <w:tcW w:w="281" w:type="pct"/>
            <w:hideMark/>
          </w:tcPr>
          <w:p w14:paraId="7380D88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W3</w:t>
            </w:r>
          </w:p>
        </w:tc>
        <w:tc>
          <w:tcPr>
            <w:tcW w:w="514" w:type="pct"/>
            <w:hideMark/>
          </w:tcPr>
          <w:p w14:paraId="30FEB03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35BB28CA"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68189C0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Demo </w:t>
            </w:r>
            <w:proofErr w:type="spellStart"/>
            <w:proofErr w:type="gramStart"/>
            <w:r w:rsidRPr="00396C0E">
              <w:rPr>
                <w:rFonts w:ascii="Arial" w:hAnsi="Arial" w:cs="Arial"/>
                <w:sz w:val="14"/>
                <w:szCs w:val="14"/>
                <w:lang w:bidi="ar-SA"/>
              </w:rPr>
              <w:t>video.Hook</w:t>
            </w:r>
            <w:proofErr w:type="spellEnd"/>
            <w:proofErr w:type="gramEnd"/>
            <w:r w:rsidRPr="00396C0E">
              <w:rPr>
                <w:rFonts w:ascii="Arial" w:hAnsi="Arial" w:cs="Arial"/>
                <w:sz w:val="14"/>
                <w:szCs w:val="14"/>
                <w:lang w:bidi="ar-SA"/>
              </w:rPr>
              <w:t>: "Are you bench pressing with flat shoulders?"</w:t>
            </w:r>
          </w:p>
        </w:tc>
        <w:tc>
          <w:tcPr>
            <w:tcW w:w="1215" w:type="pct"/>
            <w:hideMark/>
          </w:tcPr>
          <w:p w14:paraId="1327BAA7"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Retract your scapula! Retracting your shoulder blades</w:t>
            </w:r>
            <w:r w:rsidRPr="00396C0E">
              <w:rPr>
                <w:rFonts w:ascii="Arial" w:hAnsi="Arial" w:cs="Arial"/>
                <w:sz w:val="14"/>
                <w:szCs w:val="14"/>
                <w:lang w:bidi="ar-SA"/>
              </w:rPr>
              <w:br/>
              <w:t>protects your joints and targets your chest muscles properly. Watch Coach demonstrate!</w:t>
            </w:r>
          </w:p>
        </w:tc>
        <w:tc>
          <w:tcPr>
            <w:tcW w:w="988" w:type="pct"/>
            <w:hideMark/>
          </w:tcPr>
          <w:p w14:paraId="76304BE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#BenchPress #ChestWorkout #GymTips #RajkotGym #FitIndia</w:t>
            </w:r>
          </w:p>
        </w:tc>
      </w:tr>
      <w:tr w:rsidR="00396C0E" w:rsidRPr="00396C0E" w14:paraId="0EBCC23E" w14:textId="77777777" w:rsidTr="00396C0E">
        <w:trPr>
          <w:trHeight w:val="544"/>
        </w:trPr>
        <w:tc>
          <w:tcPr>
            <w:tcW w:w="439" w:type="pct"/>
            <w:noWrap/>
            <w:hideMark/>
          </w:tcPr>
          <w:p w14:paraId="07BF6955"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20</w:t>
            </w:r>
          </w:p>
        </w:tc>
        <w:tc>
          <w:tcPr>
            <w:tcW w:w="281" w:type="pct"/>
            <w:hideMark/>
          </w:tcPr>
          <w:p w14:paraId="55388F9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W3</w:t>
            </w:r>
          </w:p>
        </w:tc>
        <w:tc>
          <w:tcPr>
            <w:tcW w:w="514" w:type="pct"/>
            <w:hideMark/>
          </w:tcPr>
          <w:p w14:paraId="75E93FB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Behind-the-Scenes &amp; Culture</w:t>
            </w:r>
          </w:p>
        </w:tc>
        <w:tc>
          <w:tcPr>
            <w:tcW w:w="285" w:type="pct"/>
            <w:hideMark/>
          </w:tcPr>
          <w:p w14:paraId="103D26BF"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15041EC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Q&amp;A Sticker: "Ask us anything about weight loss &amp; muscle gain!"</w:t>
            </w:r>
          </w:p>
        </w:tc>
        <w:tc>
          <w:tcPr>
            <w:tcW w:w="1215" w:type="pct"/>
            <w:hideMark/>
          </w:tcPr>
          <w:p w14:paraId="5A1D139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Got fitness questions? Our head coach is answering everything live in our stories today! Drop your questions below!</w:t>
            </w:r>
          </w:p>
        </w:tc>
        <w:tc>
          <w:tcPr>
            <w:tcW w:w="988" w:type="pct"/>
            <w:hideMark/>
          </w:tcPr>
          <w:p w14:paraId="2884EE7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#FitnessQnA #Rajkot #GymCoach</w:t>
            </w:r>
          </w:p>
        </w:tc>
      </w:tr>
      <w:tr w:rsidR="00396C0E" w:rsidRPr="00396C0E" w14:paraId="53F7351C" w14:textId="77777777" w:rsidTr="00396C0E">
        <w:trPr>
          <w:trHeight w:val="540"/>
        </w:trPr>
        <w:tc>
          <w:tcPr>
            <w:tcW w:w="439" w:type="pct"/>
            <w:noWrap/>
            <w:hideMark/>
          </w:tcPr>
          <w:p w14:paraId="7A747FCA"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21</w:t>
            </w:r>
          </w:p>
        </w:tc>
        <w:tc>
          <w:tcPr>
            <w:tcW w:w="281" w:type="pct"/>
            <w:hideMark/>
          </w:tcPr>
          <w:p w14:paraId="62575C3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W3</w:t>
            </w:r>
          </w:p>
        </w:tc>
        <w:tc>
          <w:tcPr>
            <w:tcW w:w="514" w:type="pct"/>
            <w:hideMark/>
          </w:tcPr>
          <w:p w14:paraId="4C79C9A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p>
        </w:tc>
        <w:tc>
          <w:tcPr>
            <w:tcW w:w="285" w:type="pct"/>
            <w:hideMark/>
          </w:tcPr>
          <w:p w14:paraId="7739E86D"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039698D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Photo: Gym shaker placed next to a traditional tea glass.</w:t>
            </w:r>
          </w:p>
        </w:tc>
        <w:tc>
          <w:tcPr>
            <w:tcW w:w="1215" w:type="pct"/>
            <w:hideMark/>
          </w:tcPr>
          <w:p w14:paraId="4372DBC1"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 xml:space="preserve">Morning </w:t>
            </w:r>
            <w:proofErr w:type="spellStart"/>
            <w:r w:rsidRPr="00396C0E">
              <w:rPr>
                <w:rFonts w:ascii="Arial" w:hAnsi="Arial" w:cs="Arial"/>
                <w:sz w:val="14"/>
                <w:szCs w:val="14"/>
                <w:lang w:bidi="ar-SA"/>
              </w:rPr>
              <w:t>Kathiyawadi</w:t>
            </w:r>
            <w:proofErr w:type="spellEnd"/>
            <w:r w:rsidRPr="00396C0E">
              <w:rPr>
                <w:rFonts w:ascii="Arial" w:hAnsi="Arial" w:cs="Arial"/>
                <w:sz w:val="14"/>
                <w:szCs w:val="14"/>
                <w:lang w:bidi="ar-SA"/>
              </w:rPr>
              <w:t xml:space="preserve"> Chai vs. Pre-workout shake:  Why not both?           What fuels your workout routine?</w:t>
            </w:r>
            <w:r w:rsidRPr="00396C0E">
              <w:rPr>
                <w:rFonts w:ascii="Arial" w:hAnsi="Arial" w:cs="Arial"/>
                <w:sz w:val="14"/>
                <w:szCs w:val="14"/>
                <w:lang w:bidi="ar-SA"/>
              </w:rPr>
              <w:br/>
              <w:t>Let us know in the comments!</w:t>
            </w:r>
          </w:p>
        </w:tc>
        <w:tc>
          <w:tcPr>
            <w:tcW w:w="988" w:type="pct"/>
            <w:hideMark/>
          </w:tcPr>
          <w:p w14:paraId="28655EE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#RajkotCulture #ChaiLovers #GymLife #Rajkot #FitRajkot</w:t>
            </w:r>
          </w:p>
        </w:tc>
      </w:tr>
      <w:tr w:rsidR="00396C0E" w:rsidRPr="00396C0E" w14:paraId="41469EC6" w14:textId="77777777" w:rsidTr="00396C0E">
        <w:trPr>
          <w:trHeight w:val="540"/>
        </w:trPr>
        <w:tc>
          <w:tcPr>
            <w:tcW w:w="439" w:type="pct"/>
            <w:noWrap/>
            <w:hideMark/>
          </w:tcPr>
          <w:p w14:paraId="4DBD67E9"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22</w:t>
            </w:r>
          </w:p>
        </w:tc>
        <w:tc>
          <w:tcPr>
            <w:tcW w:w="281" w:type="pct"/>
            <w:hideMark/>
          </w:tcPr>
          <w:p w14:paraId="76482F5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W4</w:t>
            </w:r>
          </w:p>
        </w:tc>
        <w:tc>
          <w:tcPr>
            <w:tcW w:w="514" w:type="pct"/>
            <w:hideMark/>
          </w:tcPr>
          <w:p w14:paraId="4A4CB9F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7C878D73"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C535E"/>
                <w:sz w:val="14"/>
                <w:szCs w:val="14"/>
                <w:lang w:bidi="ar-SA"/>
              </w:rPr>
              <w:t>Carousel</w:t>
            </w:r>
          </w:p>
        </w:tc>
        <w:tc>
          <w:tcPr>
            <w:tcW w:w="1277" w:type="pct"/>
            <w:hideMark/>
          </w:tcPr>
          <w:p w14:paraId="774A689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"5 Reasons Why You’re Not Losing Weight (And How to Fix It)."</w:t>
            </w:r>
          </w:p>
        </w:tc>
        <w:tc>
          <w:tcPr>
            <w:tcW w:w="1215" w:type="pct"/>
            <w:hideMark/>
          </w:tcPr>
          <w:p w14:paraId="7C9C485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Working hard in the gym but the scale isn't moving? You might be falling for these 5 common mistakes. Swipe left to troubleshoot your fat loss!</w:t>
            </w:r>
          </w:p>
        </w:tc>
        <w:tc>
          <w:tcPr>
            <w:tcW w:w="988" w:type="pct"/>
            <w:hideMark/>
          </w:tcPr>
          <w:p w14:paraId="129034CF"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#FatLossTips #WeightLossJourney #RajkotFitness #FitGujarat</w:t>
            </w:r>
          </w:p>
        </w:tc>
      </w:tr>
      <w:tr w:rsidR="00396C0E" w:rsidRPr="00396C0E" w14:paraId="24F64770" w14:textId="77777777" w:rsidTr="00396C0E">
        <w:trPr>
          <w:trHeight w:val="540"/>
        </w:trPr>
        <w:tc>
          <w:tcPr>
            <w:tcW w:w="439" w:type="pct"/>
            <w:noWrap/>
            <w:hideMark/>
          </w:tcPr>
          <w:p w14:paraId="4D45E6E6"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23</w:t>
            </w:r>
          </w:p>
        </w:tc>
        <w:tc>
          <w:tcPr>
            <w:tcW w:w="281" w:type="pct"/>
            <w:hideMark/>
          </w:tcPr>
          <w:p w14:paraId="0DB7DEA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W4</w:t>
            </w:r>
          </w:p>
        </w:tc>
        <w:tc>
          <w:tcPr>
            <w:tcW w:w="514" w:type="pct"/>
            <w:hideMark/>
          </w:tcPr>
          <w:p w14:paraId="61E538A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Transformation &amp; Social Proof</w:t>
            </w:r>
          </w:p>
        </w:tc>
        <w:tc>
          <w:tcPr>
            <w:tcW w:w="285" w:type="pct"/>
            <w:hideMark/>
          </w:tcPr>
          <w:p w14:paraId="31BB6145"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7C8F5E8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Member interview </w:t>
            </w:r>
            <w:proofErr w:type="spellStart"/>
            <w:proofErr w:type="gramStart"/>
            <w:r w:rsidRPr="00396C0E">
              <w:rPr>
                <w:rFonts w:ascii="Arial" w:hAnsi="Arial" w:cs="Arial"/>
                <w:sz w:val="14"/>
                <w:szCs w:val="14"/>
                <w:lang w:bidi="ar-SA"/>
              </w:rPr>
              <w:t>clip.Hook</w:t>
            </w:r>
            <w:proofErr w:type="spellEnd"/>
            <w:proofErr w:type="gramEnd"/>
            <w:r w:rsidRPr="00396C0E">
              <w:rPr>
                <w:rFonts w:ascii="Arial" w:hAnsi="Arial" w:cs="Arial"/>
                <w:sz w:val="14"/>
                <w:szCs w:val="14"/>
                <w:lang w:bidi="ar-SA"/>
              </w:rPr>
              <w:t>: "I lost 12kg without skipping family dinners in Rajkot."</w:t>
            </w:r>
          </w:p>
        </w:tc>
        <w:tc>
          <w:tcPr>
            <w:tcW w:w="1215" w:type="pct"/>
            <w:hideMark/>
          </w:tcPr>
          <w:p w14:paraId="232AE97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Meet Priya! She balanced family functions, festival food, and work with our custom fitness coaching. Hear her advice for beginners!</w:t>
            </w:r>
          </w:p>
        </w:tc>
        <w:tc>
          <w:tcPr>
            <w:tcW w:w="988" w:type="pct"/>
            <w:hideMark/>
          </w:tcPr>
          <w:p w14:paraId="404B548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#TransformationTuesday #RajkotWomen #FitWomenRajkot #FitnessFactory</w:t>
            </w:r>
          </w:p>
        </w:tc>
      </w:tr>
      <w:tr w:rsidR="00396C0E" w:rsidRPr="00396C0E" w14:paraId="503DDC51" w14:textId="77777777" w:rsidTr="00396C0E">
        <w:trPr>
          <w:trHeight w:val="540"/>
        </w:trPr>
        <w:tc>
          <w:tcPr>
            <w:tcW w:w="439" w:type="pct"/>
            <w:noWrap/>
            <w:hideMark/>
          </w:tcPr>
          <w:p w14:paraId="171F545A"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24</w:t>
            </w:r>
          </w:p>
        </w:tc>
        <w:tc>
          <w:tcPr>
            <w:tcW w:w="281" w:type="pct"/>
            <w:hideMark/>
          </w:tcPr>
          <w:p w14:paraId="27F3D12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W4</w:t>
            </w:r>
          </w:p>
        </w:tc>
        <w:tc>
          <w:tcPr>
            <w:tcW w:w="514" w:type="pct"/>
            <w:hideMark/>
          </w:tcPr>
          <w:p w14:paraId="4FAC3B9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Behind-the-Scenes &amp; Culture</w:t>
            </w:r>
          </w:p>
        </w:tc>
        <w:tc>
          <w:tcPr>
            <w:tcW w:w="285" w:type="pct"/>
            <w:hideMark/>
          </w:tcPr>
          <w:p w14:paraId="1D77931C"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0F535EEF"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Video showing equipment maintenance &amp; daily deep cleaning.</w:t>
            </w:r>
          </w:p>
        </w:tc>
        <w:tc>
          <w:tcPr>
            <w:tcW w:w="1215" w:type="pct"/>
            <w:hideMark/>
          </w:tcPr>
          <w:p w14:paraId="0C6DAE6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Cleanliness comes first! We deep clean every machine daily so you can train in a safe, pristine environment.</w:t>
            </w:r>
          </w:p>
        </w:tc>
        <w:tc>
          <w:tcPr>
            <w:tcW w:w="988" w:type="pct"/>
            <w:hideMark/>
          </w:tcPr>
          <w:p w14:paraId="66C9368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#CleanGym #GymHygiene #FitnessFactoryRajkot</w:t>
            </w:r>
          </w:p>
        </w:tc>
      </w:tr>
      <w:tr w:rsidR="00396C0E" w:rsidRPr="00396C0E" w14:paraId="3A72B7F0" w14:textId="77777777" w:rsidTr="00396C0E">
        <w:trPr>
          <w:trHeight w:val="540"/>
        </w:trPr>
        <w:tc>
          <w:tcPr>
            <w:tcW w:w="439" w:type="pct"/>
            <w:noWrap/>
            <w:hideMark/>
          </w:tcPr>
          <w:p w14:paraId="7039F241"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25</w:t>
            </w:r>
          </w:p>
        </w:tc>
        <w:tc>
          <w:tcPr>
            <w:tcW w:w="281" w:type="pct"/>
            <w:hideMark/>
          </w:tcPr>
          <w:p w14:paraId="7A0F97D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W4</w:t>
            </w:r>
          </w:p>
        </w:tc>
        <w:tc>
          <w:tcPr>
            <w:tcW w:w="514" w:type="pct"/>
            <w:hideMark/>
          </w:tcPr>
          <w:p w14:paraId="43418A4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44634214"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2EEAC32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Tutorial </w:t>
            </w:r>
            <w:proofErr w:type="spellStart"/>
            <w:proofErr w:type="gramStart"/>
            <w:r w:rsidRPr="00396C0E">
              <w:rPr>
                <w:rFonts w:ascii="Arial" w:hAnsi="Arial" w:cs="Arial"/>
                <w:sz w:val="14"/>
                <w:szCs w:val="14"/>
                <w:lang w:bidi="ar-SA"/>
              </w:rPr>
              <w:t>video.Hook</w:t>
            </w:r>
            <w:proofErr w:type="spellEnd"/>
            <w:proofErr w:type="gramEnd"/>
            <w:r w:rsidRPr="00396C0E">
              <w:rPr>
                <w:rFonts w:ascii="Arial" w:hAnsi="Arial" w:cs="Arial"/>
                <w:sz w:val="14"/>
                <w:szCs w:val="14"/>
                <w:lang w:bidi="ar-SA"/>
              </w:rPr>
              <w:t>: "3 ways to use the cable machine for toned arms."</w:t>
            </w:r>
          </w:p>
        </w:tc>
        <w:tc>
          <w:tcPr>
            <w:tcW w:w="1215" w:type="pct"/>
            <w:hideMark/>
          </w:tcPr>
          <w:p w14:paraId="7F4D4006"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 xml:space="preserve">Cable machines are super versatile! Here are 3 </w:t>
            </w:r>
            <w:proofErr w:type="gramStart"/>
            <w:r w:rsidRPr="00396C0E">
              <w:rPr>
                <w:rFonts w:ascii="Arial" w:hAnsi="Arial" w:cs="Arial"/>
                <w:sz w:val="14"/>
                <w:szCs w:val="14"/>
                <w:lang w:bidi="ar-SA"/>
              </w:rPr>
              <w:t>simple</w:t>
            </w:r>
            <w:proofErr w:type="gramEnd"/>
            <w:r w:rsidRPr="00396C0E">
              <w:rPr>
                <w:rFonts w:ascii="Arial" w:hAnsi="Arial" w:cs="Arial"/>
                <w:sz w:val="14"/>
                <w:szCs w:val="14"/>
                <w:lang w:bidi="ar-SA"/>
              </w:rPr>
              <w:br/>
              <w:t>isolation moves you can add to your arm routine today. Try them out!</w:t>
            </w:r>
          </w:p>
        </w:tc>
        <w:tc>
          <w:tcPr>
            <w:tcW w:w="988" w:type="pct"/>
            <w:hideMark/>
          </w:tcPr>
          <w:p w14:paraId="519E215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#ArmWorkout #CableMachine #GymGuide #RajkotGym</w:t>
            </w:r>
          </w:p>
        </w:tc>
      </w:tr>
      <w:tr w:rsidR="00396C0E" w:rsidRPr="00396C0E" w14:paraId="4E539E8C" w14:textId="77777777" w:rsidTr="00396C0E">
        <w:trPr>
          <w:trHeight w:val="540"/>
        </w:trPr>
        <w:tc>
          <w:tcPr>
            <w:tcW w:w="439" w:type="pct"/>
            <w:noWrap/>
            <w:hideMark/>
          </w:tcPr>
          <w:p w14:paraId="5E075325"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26</w:t>
            </w:r>
          </w:p>
        </w:tc>
        <w:tc>
          <w:tcPr>
            <w:tcW w:w="281" w:type="pct"/>
            <w:hideMark/>
          </w:tcPr>
          <w:p w14:paraId="5A0D8DE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W4</w:t>
            </w:r>
          </w:p>
        </w:tc>
        <w:tc>
          <w:tcPr>
            <w:tcW w:w="514" w:type="pct"/>
            <w:hideMark/>
          </w:tcPr>
          <w:p w14:paraId="550AB4FB" w14:textId="77777777" w:rsidR="00396C0E" w:rsidRPr="00396C0E" w:rsidRDefault="00396C0E" w:rsidP="00396C0E">
            <w:pPr>
              <w:jc w:val="center"/>
              <w:rPr>
                <w:rFonts w:ascii="Arial MT" w:hAnsi="Arial MT" w:cs="Times New Roman"/>
                <w:sz w:val="14"/>
                <w:szCs w:val="14"/>
                <w:lang w:bidi="ar-SA"/>
              </w:rPr>
            </w:pPr>
            <w:r w:rsidRPr="00396C0E">
              <w:rPr>
                <w:rFonts w:ascii="Arial" w:hAnsi="Arial" w:cs="Arial"/>
                <w:sz w:val="14"/>
                <w:szCs w:val="14"/>
                <w:lang w:bidi="ar-SA"/>
              </w:rPr>
              <w:t xml:space="preserve">Promotional &amp; </w:t>
            </w:r>
            <w:proofErr w:type="gramStart"/>
            <w:r w:rsidRPr="00396C0E">
              <w:rPr>
                <w:rFonts w:ascii="Arial" w:hAnsi="Arial" w:cs="Arial"/>
                <w:sz w:val="14"/>
                <w:szCs w:val="14"/>
                <w:lang w:bidi="ar-SA"/>
              </w:rPr>
              <w:t>Offers</w:t>
            </w:r>
            <w:proofErr w:type="gramEnd"/>
          </w:p>
        </w:tc>
        <w:tc>
          <w:tcPr>
            <w:tcW w:w="285" w:type="pct"/>
            <w:hideMark/>
          </w:tcPr>
          <w:p w14:paraId="16CDF301"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75F01D7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Sleek graphic: "Bring a Buddy Week: Train Free Together!"</w:t>
            </w:r>
          </w:p>
        </w:tc>
        <w:tc>
          <w:tcPr>
            <w:tcW w:w="1215" w:type="pct"/>
            <w:hideMark/>
          </w:tcPr>
          <w:p w14:paraId="17A74F9A"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Workouts are better with your best friend! Current</w:t>
            </w:r>
            <w:r w:rsidRPr="00396C0E">
              <w:rPr>
                <w:rFonts w:ascii="Arial" w:hAnsi="Arial" w:cs="Arial"/>
                <w:sz w:val="14"/>
                <w:szCs w:val="14"/>
                <w:lang w:bidi="ar-SA"/>
              </w:rPr>
              <w:br/>
              <w:t>members can bring a workout buddy for FREE all of this week. Tag your gym partner!</w:t>
            </w:r>
          </w:p>
        </w:tc>
        <w:tc>
          <w:tcPr>
            <w:tcW w:w="988" w:type="pct"/>
            <w:hideMark/>
          </w:tcPr>
          <w:p w14:paraId="08A573A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#GymBuddy #RajkotFitness #WorkoutTogether #FitnessFactory</w:t>
            </w:r>
          </w:p>
        </w:tc>
      </w:tr>
      <w:tr w:rsidR="00396C0E" w:rsidRPr="00396C0E" w14:paraId="3CC5DE70" w14:textId="77777777" w:rsidTr="00396C0E">
        <w:trPr>
          <w:trHeight w:val="630"/>
        </w:trPr>
        <w:tc>
          <w:tcPr>
            <w:tcW w:w="439" w:type="pct"/>
            <w:noWrap/>
            <w:hideMark/>
          </w:tcPr>
          <w:p w14:paraId="78F62D82"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27</w:t>
            </w:r>
          </w:p>
        </w:tc>
        <w:tc>
          <w:tcPr>
            <w:tcW w:w="281" w:type="pct"/>
            <w:hideMark/>
          </w:tcPr>
          <w:p w14:paraId="173CCD7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W4</w:t>
            </w:r>
          </w:p>
        </w:tc>
        <w:tc>
          <w:tcPr>
            <w:tcW w:w="514" w:type="pct"/>
            <w:hideMark/>
          </w:tcPr>
          <w:p w14:paraId="12A2FDD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p>
        </w:tc>
        <w:tc>
          <w:tcPr>
            <w:tcW w:w="285" w:type="pct"/>
            <w:hideMark/>
          </w:tcPr>
          <w:p w14:paraId="11EFD527"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38D102A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Poll: "Morning 6 AM Workout vs. Evening 7 PM Workout?"</w:t>
            </w:r>
          </w:p>
        </w:tc>
        <w:tc>
          <w:tcPr>
            <w:tcW w:w="1215" w:type="pct"/>
            <w:vMerge w:val="restart"/>
            <w:hideMark/>
          </w:tcPr>
          <w:p w14:paraId="45606197"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Are you an early bird or an evening warrior? Cast your vote and let's see which squad dominates our gym!</w:t>
            </w:r>
            <w:r w:rsidRPr="00396C0E">
              <w:rPr>
                <w:rFonts w:ascii="Arial" w:hAnsi="Arial" w:cs="Arial"/>
                <w:sz w:val="14"/>
                <w:szCs w:val="14"/>
                <w:lang w:bidi="ar-SA"/>
              </w:rPr>
              <w:br/>
              <w:t xml:space="preserve">Free weights or </w:t>
            </w:r>
            <w:proofErr w:type="spellStart"/>
            <w:r w:rsidRPr="00396C0E">
              <w:rPr>
                <w:rFonts w:ascii="Arial" w:hAnsi="Arial" w:cs="Arial"/>
                <w:sz w:val="14"/>
                <w:szCs w:val="14"/>
                <w:lang w:bidi="ar-SA"/>
              </w:rPr>
              <w:t>selectorized</w:t>
            </w:r>
            <w:proofErr w:type="spellEnd"/>
            <w:r w:rsidRPr="00396C0E">
              <w:rPr>
                <w:rFonts w:ascii="Arial" w:hAnsi="Arial" w:cs="Arial"/>
                <w:sz w:val="14"/>
                <w:szCs w:val="14"/>
                <w:lang w:bidi="ar-SA"/>
              </w:rPr>
              <w:t xml:space="preserve"> machines? The short answer: both! Swipe to read when you should use dumbbells vs. machines for best results.</w:t>
            </w:r>
            <w:r w:rsidRPr="00396C0E">
              <w:rPr>
                <w:rFonts w:ascii="Arial" w:hAnsi="Arial" w:cs="Arial"/>
                <w:sz w:val="14"/>
                <w:szCs w:val="14"/>
                <w:lang w:bidi="ar-SA"/>
              </w:rPr>
              <w:br/>
              <w:t>High energy, heavy weight, zero noise. Start your mornings right at Fitness Factory Rajkot! What time are you hitting the gym today?</w:t>
            </w:r>
            <w:r w:rsidRPr="00396C0E">
              <w:rPr>
                <w:rFonts w:ascii="Arial" w:hAnsi="Arial" w:cs="Arial"/>
                <w:sz w:val="14"/>
                <w:szCs w:val="14"/>
                <w:lang w:bidi="ar-SA"/>
              </w:rPr>
              <w:br/>
              <w:t>Time is ticking! Grab our discounted 3-month membership before rates go back to standard. Tap link to reserve your spot!</w:t>
            </w:r>
            <w:r w:rsidRPr="00396C0E">
              <w:rPr>
                <w:rFonts w:ascii="Arial" w:hAnsi="Arial" w:cs="Arial"/>
                <w:sz w:val="14"/>
                <w:szCs w:val="14"/>
                <w:lang w:bidi="ar-SA"/>
              </w:rPr>
              <w:br/>
              <w:t>Slouching over a laptop all day? Here are 4 targeted movements to fix neck strain and rounded shoulders. Save this post for work!</w:t>
            </w:r>
            <w:r w:rsidRPr="00396C0E">
              <w:rPr>
                <w:rFonts w:ascii="Arial" w:hAnsi="Arial" w:cs="Arial"/>
                <w:sz w:val="14"/>
                <w:szCs w:val="14"/>
                <w:lang w:bidi="ar-SA"/>
              </w:rPr>
              <w:br/>
              <w:t>Hard work + structured overload = real results. Check</w:t>
            </w:r>
            <w:r w:rsidRPr="00396C0E">
              <w:rPr>
                <w:rFonts w:ascii="Arial" w:hAnsi="Arial" w:cs="Arial"/>
                <w:sz w:val="14"/>
                <w:szCs w:val="14"/>
                <w:lang w:bidi="ar-SA"/>
              </w:rPr>
              <w:br/>
            </w:r>
            <w:r w:rsidRPr="00396C0E">
              <w:rPr>
                <w:rFonts w:ascii="Arial" w:hAnsi="Arial" w:cs="Arial"/>
                <w:sz w:val="14"/>
                <w:szCs w:val="14"/>
                <w:lang w:bidi="ar-SA"/>
              </w:rPr>
              <w:lastRenderedPageBreak/>
              <w:t>out Amit's strength and muscle transformation! Want to build muscle? DM 'GAINS' today.</w:t>
            </w:r>
          </w:p>
        </w:tc>
        <w:tc>
          <w:tcPr>
            <w:tcW w:w="988" w:type="pct"/>
            <w:hideMark/>
          </w:tcPr>
          <w:p w14:paraId="1D8CC74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lastRenderedPageBreak/>
              <w:t>#Rajkot #GymPoll #FitnessFactoryRajkot</w:t>
            </w:r>
          </w:p>
        </w:tc>
      </w:tr>
      <w:tr w:rsidR="00396C0E" w:rsidRPr="00396C0E" w14:paraId="05E8435F" w14:textId="77777777" w:rsidTr="00396C0E">
        <w:trPr>
          <w:trHeight w:val="537"/>
        </w:trPr>
        <w:tc>
          <w:tcPr>
            <w:tcW w:w="439" w:type="pct"/>
            <w:noWrap/>
            <w:hideMark/>
          </w:tcPr>
          <w:p w14:paraId="0DF33AE5"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28</w:t>
            </w:r>
          </w:p>
        </w:tc>
        <w:tc>
          <w:tcPr>
            <w:tcW w:w="281" w:type="pct"/>
            <w:hideMark/>
          </w:tcPr>
          <w:p w14:paraId="47270C4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W4</w:t>
            </w:r>
          </w:p>
        </w:tc>
        <w:tc>
          <w:tcPr>
            <w:tcW w:w="514" w:type="pct"/>
            <w:hideMark/>
          </w:tcPr>
          <w:p w14:paraId="400DE1C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6F9B1955"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2C27B8C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Infographic: "Dumbbells vs. Machines: Which is better for fat loss?"</w:t>
            </w:r>
          </w:p>
        </w:tc>
        <w:tc>
          <w:tcPr>
            <w:tcW w:w="1215" w:type="pct"/>
            <w:vMerge/>
            <w:hideMark/>
          </w:tcPr>
          <w:p w14:paraId="0AE7AD17" w14:textId="77777777" w:rsidR="00396C0E" w:rsidRPr="00396C0E" w:rsidRDefault="00396C0E" w:rsidP="00396C0E">
            <w:pPr>
              <w:rPr>
                <w:rFonts w:cs="Times New Roman"/>
                <w:color w:val="000000"/>
                <w:lang w:bidi="ar-SA"/>
              </w:rPr>
            </w:pPr>
          </w:p>
        </w:tc>
        <w:tc>
          <w:tcPr>
            <w:tcW w:w="988" w:type="pct"/>
            <w:hideMark/>
          </w:tcPr>
          <w:p w14:paraId="74E8113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#GymKnowledge #FitnessFacts #Rajkot #FitIndia</w:t>
            </w:r>
          </w:p>
        </w:tc>
      </w:tr>
      <w:tr w:rsidR="00396C0E" w:rsidRPr="00396C0E" w14:paraId="1F059815" w14:textId="77777777" w:rsidTr="00396C0E">
        <w:trPr>
          <w:trHeight w:val="537"/>
        </w:trPr>
        <w:tc>
          <w:tcPr>
            <w:tcW w:w="439" w:type="pct"/>
            <w:noWrap/>
            <w:hideMark/>
          </w:tcPr>
          <w:p w14:paraId="3A6D3A66"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29</w:t>
            </w:r>
          </w:p>
        </w:tc>
        <w:tc>
          <w:tcPr>
            <w:tcW w:w="281" w:type="pct"/>
            <w:hideMark/>
          </w:tcPr>
          <w:p w14:paraId="0B663F5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W4</w:t>
            </w:r>
          </w:p>
        </w:tc>
        <w:tc>
          <w:tcPr>
            <w:tcW w:w="514" w:type="pct"/>
            <w:hideMark/>
          </w:tcPr>
          <w:p w14:paraId="6C9794E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Transformation &amp; Social Proof</w:t>
            </w:r>
          </w:p>
        </w:tc>
        <w:tc>
          <w:tcPr>
            <w:tcW w:w="285" w:type="pct"/>
            <w:hideMark/>
          </w:tcPr>
          <w:p w14:paraId="0E37A47B"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07ADB84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Cinematic montage of morning weightlifting sessions.</w:t>
            </w:r>
          </w:p>
        </w:tc>
        <w:tc>
          <w:tcPr>
            <w:tcW w:w="1215" w:type="pct"/>
            <w:vMerge/>
            <w:hideMark/>
          </w:tcPr>
          <w:p w14:paraId="2E8290F2" w14:textId="77777777" w:rsidR="00396C0E" w:rsidRPr="00396C0E" w:rsidRDefault="00396C0E" w:rsidP="00396C0E">
            <w:pPr>
              <w:rPr>
                <w:rFonts w:cs="Times New Roman"/>
                <w:color w:val="000000"/>
                <w:lang w:bidi="ar-SA"/>
              </w:rPr>
            </w:pPr>
          </w:p>
        </w:tc>
        <w:tc>
          <w:tcPr>
            <w:tcW w:w="988" w:type="pct"/>
            <w:hideMark/>
          </w:tcPr>
          <w:p w14:paraId="61FF6D0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#MorningWorkout #RajkotFitness #GymMotivation #FitnessFactory</w:t>
            </w:r>
          </w:p>
        </w:tc>
      </w:tr>
      <w:tr w:rsidR="00396C0E" w:rsidRPr="00396C0E" w14:paraId="39BCF10D" w14:textId="77777777" w:rsidTr="00396C0E">
        <w:trPr>
          <w:trHeight w:val="537"/>
        </w:trPr>
        <w:tc>
          <w:tcPr>
            <w:tcW w:w="439" w:type="pct"/>
            <w:noWrap/>
            <w:hideMark/>
          </w:tcPr>
          <w:p w14:paraId="34A81381"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30</w:t>
            </w:r>
          </w:p>
        </w:tc>
        <w:tc>
          <w:tcPr>
            <w:tcW w:w="281" w:type="pct"/>
            <w:hideMark/>
          </w:tcPr>
          <w:p w14:paraId="2F01065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W4</w:t>
            </w:r>
          </w:p>
        </w:tc>
        <w:tc>
          <w:tcPr>
            <w:tcW w:w="514" w:type="pct"/>
            <w:hideMark/>
          </w:tcPr>
          <w:p w14:paraId="555D2693" w14:textId="77777777" w:rsidR="00396C0E" w:rsidRPr="00396C0E" w:rsidRDefault="00396C0E" w:rsidP="00396C0E">
            <w:pPr>
              <w:jc w:val="center"/>
              <w:rPr>
                <w:rFonts w:ascii="Arial MT" w:hAnsi="Arial MT" w:cs="Times New Roman"/>
                <w:sz w:val="14"/>
                <w:szCs w:val="14"/>
                <w:lang w:bidi="ar-SA"/>
              </w:rPr>
            </w:pPr>
            <w:r w:rsidRPr="00396C0E">
              <w:rPr>
                <w:rFonts w:ascii="Arial" w:hAnsi="Arial" w:cs="Arial"/>
                <w:sz w:val="14"/>
                <w:szCs w:val="14"/>
                <w:lang w:bidi="ar-SA"/>
              </w:rPr>
              <w:t xml:space="preserve">Promotional &amp; </w:t>
            </w:r>
            <w:proofErr w:type="gramStart"/>
            <w:r w:rsidRPr="00396C0E">
              <w:rPr>
                <w:rFonts w:ascii="Arial" w:hAnsi="Arial" w:cs="Arial"/>
                <w:sz w:val="14"/>
                <w:szCs w:val="14"/>
                <w:lang w:bidi="ar-SA"/>
              </w:rPr>
              <w:t>Offers</w:t>
            </w:r>
            <w:proofErr w:type="gramEnd"/>
          </w:p>
        </w:tc>
        <w:tc>
          <w:tcPr>
            <w:tcW w:w="285" w:type="pct"/>
            <w:hideMark/>
          </w:tcPr>
          <w:p w14:paraId="719DAF9D"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49670E8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Countdown Sticker: "Only 5 Spots Left for Special Monthly Rate!"</w:t>
            </w:r>
          </w:p>
        </w:tc>
        <w:tc>
          <w:tcPr>
            <w:tcW w:w="1215" w:type="pct"/>
            <w:vMerge/>
            <w:hideMark/>
          </w:tcPr>
          <w:p w14:paraId="11A5FC16" w14:textId="77777777" w:rsidR="00396C0E" w:rsidRPr="00396C0E" w:rsidRDefault="00396C0E" w:rsidP="00396C0E">
            <w:pPr>
              <w:rPr>
                <w:rFonts w:cs="Times New Roman"/>
                <w:color w:val="000000"/>
                <w:lang w:bidi="ar-SA"/>
              </w:rPr>
            </w:pPr>
          </w:p>
        </w:tc>
        <w:tc>
          <w:tcPr>
            <w:tcW w:w="988" w:type="pct"/>
            <w:hideMark/>
          </w:tcPr>
          <w:p w14:paraId="27C488B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#RajkotGyms #GymDiscount #Rajkot</w:t>
            </w:r>
          </w:p>
        </w:tc>
      </w:tr>
      <w:tr w:rsidR="00396C0E" w:rsidRPr="00396C0E" w14:paraId="6D4920AD" w14:textId="77777777" w:rsidTr="00396C0E">
        <w:trPr>
          <w:trHeight w:val="537"/>
        </w:trPr>
        <w:tc>
          <w:tcPr>
            <w:tcW w:w="439" w:type="pct"/>
            <w:noWrap/>
            <w:hideMark/>
          </w:tcPr>
          <w:p w14:paraId="20785824"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31</w:t>
            </w:r>
          </w:p>
        </w:tc>
        <w:tc>
          <w:tcPr>
            <w:tcW w:w="281" w:type="pct"/>
            <w:hideMark/>
          </w:tcPr>
          <w:p w14:paraId="43DA1D7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W5</w:t>
            </w:r>
          </w:p>
        </w:tc>
        <w:tc>
          <w:tcPr>
            <w:tcW w:w="514" w:type="pct"/>
            <w:hideMark/>
          </w:tcPr>
          <w:p w14:paraId="21A8530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5185878F"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C535E"/>
                <w:sz w:val="14"/>
                <w:szCs w:val="14"/>
                <w:lang w:bidi="ar-SA"/>
              </w:rPr>
              <w:t>Carousel</w:t>
            </w:r>
          </w:p>
        </w:tc>
        <w:tc>
          <w:tcPr>
            <w:tcW w:w="1277" w:type="pct"/>
            <w:hideMark/>
          </w:tcPr>
          <w:p w14:paraId="0AAE614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"4 Posture Fixes for Tech Workers &amp; Desk Drivers."</w:t>
            </w:r>
          </w:p>
        </w:tc>
        <w:tc>
          <w:tcPr>
            <w:tcW w:w="1215" w:type="pct"/>
            <w:vMerge/>
            <w:hideMark/>
          </w:tcPr>
          <w:p w14:paraId="5ED5A818" w14:textId="77777777" w:rsidR="00396C0E" w:rsidRPr="00396C0E" w:rsidRDefault="00396C0E" w:rsidP="00396C0E">
            <w:pPr>
              <w:rPr>
                <w:rFonts w:cs="Times New Roman"/>
                <w:color w:val="000000"/>
                <w:lang w:bidi="ar-SA"/>
              </w:rPr>
            </w:pPr>
          </w:p>
        </w:tc>
        <w:tc>
          <w:tcPr>
            <w:tcW w:w="988" w:type="pct"/>
            <w:hideMark/>
          </w:tcPr>
          <w:p w14:paraId="459E846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#PostureCorrection #RajkotIT #OfficeHealth #FitRajkot</w:t>
            </w:r>
          </w:p>
        </w:tc>
      </w:tr>
      <w:tr w:rsidR="00396C0E" w:rsidRPr="00396C0E" w14:paraId="2523B6C8" w14:textId="77777777" w:rsidTr="00396C0E">
        <w:trPr>
          <w:trHeight w:val="439"/>
        </w:trPr>
        <w:tc>
          <w:tcPr>
            <w:tcW w:w="439" w:type="pct"/>
            <w:noWrap/>
            <w:hideMark/>
          </w:tcPr>
          <w:p w14:paraId="297789D4"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32</w:t>
            </w:r>
          </w:p>
        </w:tc>
        <w:tc>
          <w:tcPr>
            <w:tcW w:w="281" w:type="pct"/>
            <w:hideMark/>
          </w:tcPr>
          <w:p w14:paraId="69EF62F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W5</w:t>
            </w:r>
          </w:p>
        </w:tc>
        <w:tc>
          <w:tcPr>
            <w:tcW w:w="514" w:type="pct"/>
            <w:hideMark/>
          </w:tcPr>
          <w:p w14:paraId="1FB41BC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Transformation &amp; Social Proof</w:t>
            </w:r>
          </w:p>
        </w:tc>
        <w:tc>
          <w:tcPr>
            <w:tcW w:w="285" w:type="pct"/>
            <w:hideMark/>
          </w:tcPr>
          <w:p w14:paraId="5B9AAC22"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57CA847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Before/After slider </w:t>
            </w:r>
            <w:proofErr w:type="spellStart"/>
            <w:proofErr w:type="gramStart"/>
            <w:r w:rsidRPr="00396C0E">
              <w:rPr>
                <w:rFonts w:ascii="Arial" w:hAnsi="Arial" w:cs="Arial"/>
                <w:sz w:val="14"/>
                <w:szCs w:val="14"/>
                <w:lang w:bidi="ar-SA"/>
              </w:rPr>
              <w:t>video.Hook</w:t>
            </w:r>
            <w:proofErr w:type="spellEnd"/>
            <w:proofErr w:type="gramEnd"/>
            <w:r w:rsidRPr="00396C0E">
              <w:rPr>
                <w:rFonts w:ascii="Arial" w:hAnsi="Arial" w:cs="Arial"/>
                <w:sz w:val="14"/>
                <w:szCs w:val="14"/>
                <w:lang w:bidi="ar-SA"/>
              </w:rPr>
              <w:t>: "How Amit gained 6kg of lean muscle in 90 days."</w:t>
            </w:r>
          </w:p>
        </w:tc>
        <w:tc>
          <w:tcPr>
            <w:tcW w:w="1215" w:type="pct"/>
            <w:vMerge/>
            <w:hideMark/>
          </w:tcPr>
          <w:p w14:paraId="0F47D911" w14:textId="77777777" w:rsidR="00396C0E" w:rsidRPr="00396C0E" w:rsidRDefault="00396C0E" w:rsidP="00396C0E">
            <w:pPr>
              <w:rPr>
                <w:rFonts w:cs="Times New Roman"/>
                <w:color w:val="000000"/>
                <w:lang w:bidi="ar-SA"/>
              </w:rPr>
            </w:pPr>
          </w:p>
        </w:tc>
        <w:tc>
          <w:tcPr>
            <w:tcW w:w="988" w:type="pct"/>
            <w:hideMark/>
          </w:tcPr>
          <w:p w14:paraId="525F17DF"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#MuscleGain #RajkotTransformations #FitRajkot #FitnessFactoryRajkot</w:t>
            </w:r>
          </w:p>
        </w:tc>
      </w:tr>
      <w:tr w:rsidR="00396C0E" w:rsidRPr="00396C0E" w14:paraId="7029CA88" w14:textId="77777777" w:rsidTr="00396C0E">
        <w:trPr>
          <w:trHeight w:val="1992"/>
        </w:trPr>
        <w:tc>
          <w:tcPr>
            <w:tcW w:w="439" w:type="pct"/>
            <w:hideMark/>
          </w:tcPr>
          <w:p w14:paraId="6627D84B" w14:textId="77777777" w:rsidR="00396C0E" w:rsidRPr="00396C0E" w:rsidRDefault="00396C0E" w:rsidP="00396C0E">
            <w:pPr>
              <w:jc w:val="right"/>
              <w:rPr>
                <w:rFonts w:cs="Times New Roman"/>
                <w:color w:val="000000"/>
                <w:lang w:bidi="ar-SA"/>
              </w:rPr>
            </w:pPr>
            <w:r w:rsidRPr="00396C0E">
              <w:rPr>
                <w:rFonts w:ascii="Arial" w:hAnsi="Arial" w:cs="Arial"/>
                <w:sz w:val="14"/>
                <w:szCs w:val="14"/>
                <w:lang w:bidi="ar-SA"/>
              </w:rPr>
              <w:t>33</w:t>
            </w:r>
            <w:r w:rsidRPr="00396C0E">
              <w:rPr>
                <w:rFonts w:ascii="Arial" w:hAnsi="Arial" w:cs="Arial"/>
                <w:sz w:val="14"/>
                <w:szCs w:val="14"/>
                <w:lang w:bidi="ar-SA"/>
              </w:rPr>
              <w:br/>
              <w:t>34</w:t>
            </w:r>
            <w:r w:rsidRPr="00396C0E">
              <w:rPr>
                <w:rFonts w:ascii="Arial" w:hAnsi="Arial" w:cs="Arial"/>
                <w:sz w:val="14"/>
                <w:szCs w:val="14"/>
                <w:lang w:bidi="ar-SA"/>
              </w:rPr>
              <w:br/>
              <w:t>35</w:t>
            </w:r>
            <w:r w:rsidRPr="00396C0E">
              <w:rPr>
                <w:rFonts w:ascii="Arial" w:hAnsi="Arial" w:cs="Arial"/>
                <w:sz w:val="14"/>
                <w:szCs w:val="14"/>
                <w:lang w:bidi="ar-SA"/>
              </w:rPr>
              <w:br/>
              <w:t>36</w:t>
            </w:r>
          </w:p>
        </w:tc>
        <w:tc>
          <w:tcPr>
            <w:tcW w:w="281" w:type="pct"/>
            <w:hideMark/>
          </w:tcPr>
          <w:p w14:paraId="21A19395"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W5</w:t>
            </w:r>
            <w:r w:rsidRPr="00396C0E">
              <w:rPr>
                <w:rFonts w:ascii="Arial" w:hAnsi="Arial" w:cs="Arial"/>
                <w:sz w:val="14"/>
                <w:szCs w:val="14"/>
                <w:lang w:bidi="ar-SA"/>
              </w:rPr>
              <w:br/>
            </w:r>
            <w:proofErr w:type="spellStart"/>
            <w:r w:rsidRPr="00396C0E">
              <w:rPr>
                <w:rFonts w:ascii="Arial" w:hAnsi="Arial" w:cs="Arial"/>
                <w:sz w:val="14"/>
                <w:szCs w:val="14"/>
                <w:lang w:bidi="ar-SA"/>
              </w:rPr>
              <w:t>W5</w:t>
            </w:r>
            <w:proofErr w:type="spellEnd"/>
            <w:r w:rsidRPr="00396C0E">
              <w:rPr>
                <w:rFonts w:ascii="Arial" w:hAnsi="Arial" w:cs="Arial"/>
                <w:sz w:val="14"/>
                <w:szCs w:val="14"/>
                <w:lang w:bidi="ar-SA"/>
              </w:rPr>
              <w:br/>
            </w:r>
            <w:proofErr w:type="spellStart"/>
            <w:r w:rsidRPr="00396C0E">
              <w:rPr>
                <w:rFonts w:ascii="Arial" w:hAnsi="Arial" w:cs="Arial"/>
                <w:sz w:val="14"/>
                <w:szCs w:val="14"/>
                <w:lang w:bidi="ar-SA"/>
              </w:rPr>
              <w:t>W5</w:t>
            </w:r>
            <w:proofErr w:type="spellEnd"/>
            <w:r w:rsidRPr="00396C0E">
              <w:rPr>
                <w:rFonts w:ascii="Arial" w:hAnsi="Arial" w:cs="Arial"/>
                <w:sz w:val="14"/>
                <w:szCs w:val="14"/>
                <w:lang w:bidi="ar-SA"/>
              </w:rPr>
              <w:br/>
            </w:r>
            <w:proofErr w:type="spellStart"/>
            <w:r w:rsidRPr="00396C0E">
              <w:rPr>
                <w:rFonts w:ascii="Arial" w:hAnsi="Arial" w:cs="Arial"/>
                <w:sz w:val="14"/>
                <w:szCs w:val="14"/>
                <w:lang w:bidi="ar-SA"/>
              </w:rPr>
              <w:t>W5</w:t>
            </w:r>
            <w:proofErr w:type="spellEnd"/>
          </w:p>
        </w:tc>
        <w:tc>
          <w:tcPr>
            <w:tcW w:w="514" w:type="pct"/>
            <w:hideMark/>
          </w:tcPr>
          <w:p w14:paraId="4EA788E7"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r w:rsidRPr="00396C0E">
              <w:rPr>
                <w:rFonts w:ascii="Arial" w:hAnsi="Arial" w:cs="Arial"/>
                <w:sz w:val="14"/>
                <w:szCs w:val="14"/>
                <w:lang w:bidi="ar-SA"/>
              </w:rPr>
              <w:br/>
              <w:t>Educational &amp; How-To</w:t>
            </w:r>
            <w:r w:rsidRPr="00396C0E">
              <w:rPr>
                <w:rFonts w:ascii="Arial" w:hAnsi="Arial" w:cs="Arial"/>
                <w:sz w:val="14"/>
                <w:szCs w:val="14"/>
                <w:lang w:bidi="ar-SA"/>
              </w:rPr>
              <w:br/>
              <w:t>Behind-the-Scenes &amp; Culture</w:t>
            </w:r>
            <w:r w:rsidRPr="00396C0E">
              <w:rPr>
                <w:rFonts w:ascii="Arial" w:hAnsi="Arial" w:cs="Arial"/>
                <w:sz w:val="14"/>
                <w:szCs w:val="14"/>
                <w:lang w:bidi="ar-SA"/>
              </w:rPr>
              <w:br/>
              <w:t>Promotional &amp; Offers</w:t>
            </w:r>
          </w:p>
        </w:tc>
        <w:tc>
          <w:tcPr>
            <w:tcW w:w="285" w:type="pct"/>
            <w:hideMark/>
          </w:tcPr>
          <w:p w14:paraId="0C3BF497" w14:textId="77777777" w:rsidR="00396C0E" w:rsidRPr="00396C0E" w:rsidRDefault="00396C0E" w:rsidP="00396C0E">
            <w:pPr>
              <w:rPr>
                <w:rFonts w:cs="Times New Roman"/>
                <w:color w:val="000000"/>
                <w:lang w:bidi="ar-SA"/>
              </w:rPr>
            </w:pPr>
            <w:r w:rsidRPr="00396C0E">
              <w:rPr>
                <w:rFonts w:ascii="Arial" w:hAnsi="Arial" w:cs="Arial"/>
                <w:color w:val="363E31"/>
                <w:sz w:val="14"/>
                <w:szCs w:val="14"/>
                <w:lang w:bidi="ar-SA"/>
              </w:rPr>
              <w:t>Story</w:t>
            </w:r>
            <w:r w:rsidRPr="00396C0E">
              <w:rPr>
                <w:rFonts w:ascii="Arial" w:hAnsi="Arial" w:cs="Arial"/>
                <w:color w:val="363E31"/>
                <w:sz w:val="14"/>
                <w:szCs w:val="14"/>
                <w:lang w:bidi="ar-SA"/>
              </w:rPr>
              <w:br/>
            </w:r>
            <w:r w:rsidRPr="00396C0E">
              <w:rPr>
                <w:rFonts w:ascii="Arial" w:hAnsi="Arial" w:cs="Arial"/>
                <w:color w:val="444D5F"/>
                <w:sz w:val="14"/>
                <w:szCs w:val="14"/>
                <w:lang w:bidi="ar-SA"/>
              </w:rPr>
              <w:t>Image</w:t>
            </w:r>
            <w:r w:rsidRPr="00396C0E">
              <w:rPr>
                <w:rFonts w:ascii="Arial" w:hAnsi="Arial" w:cs="Arial"/>
                <w:color w:val="444D5F"/>
                <w:sz w:val="14"/>
                <w:szCs w:val="14"/>
                <w:lang w:bidi="ar-SA"/>
              </w:rPr>
              <w:br/>
            </w:r>
            <w:r w:rsidRPr="00396C0E">
              <w:rPr>
                <w:rFonts w:ascii="Arial" w:hAnsi="Arial" w:cs="Arial"/>
                <w:color w:val="37393C"/>
                <w:sz w:val="14"/>
                <w:szCs w:val="14"/>
                <w:lang w:bidi="ar-SA"/>
              </w:rPr>
              <w:t>Reel</w:t>
            </w:r>
            <w:r w:rsidRPr="00396C0E">
              <w:rPr>
                <w:rFonts w:ascii="Arial" w:hAnsi="Arial" w:cs="Arial"/>
                <w:color w:val="37393C"/>
                <w:sz w:val="14"/>
                <w:szCs w:val="14"/>
                <w:lang w:bidi="ar-SA"/>
              </w:rPr>
              <w:br/>
            </w:r>
            <w:r w:rsidRPr="00396C0E">
              <w:rPr>
                <w:rFonts w:ascii="Arial" w:hAnsi="Arial" w:cs="Arial"/>
                <w:color w:val="444D5F"/>
                <w:sz w:val="14"/>
                <w:szCs w:val="14"/>
                <w:lang w:bidi="ar-SA"/>
              </w:rPr>
              <w:t>Image</w:t>
            </w:r>
          </w:p>
        </w:tc>
        <w:tc>
          <w:tcPr>
            <w:tcW w:w="1277" w:type="pct"/>
            <w:hideMark/>
          </w:tcPr>
          <w:p w14:paraId="73230331"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Visual: Quiz Sticker: "Guess the exercise by its description!"</w:t>
            </w:r>
            <w:r w:rsidRPr="00396C0E">
              <w:rPr>
                <w:rFonts w:ascii="Arial" w:hAnsi="Arial" w:cs="Arial"/>
                <w:sz w:val="14"/>
                <w:szCs w:val="14"/>
                <w:lang w:bidi="ar-SA"/>
              </w:rPr>
              <w:br/>
              <w:t>Visual: Graphic: "Pre-Workout vs. Post-Workout Meals Explained."</w:t>
            </w:r>
            <w:r w:rsidRPr="00396C0E">
              <w:rPr>
                <w:rFonts w:ascii="Arial" w:hAnsi="Arial" w:cs="Arial"/>
                <w:sz w:val="14"/>
                <w:szCs w:val="14"/>
                <w:lang w:bidi="ar-SA"/>
              </w:rPr>
              <w:br/>
              <w:t xml:space="preserve">Visual: Fast-paced fun </w:t>
            </w:r>
            <w:proofErr w:type="spellStart"/>
            <w:proofErr w:type="gramStart"/>
            <w:r w:rsidRPr="00396C0E">
              <w:rPr>
                <w:rFonts w:ascii="Arial" w:hAnsi="Arial" w:cs="Arial"/>
                <w:sz w:val="14"/>
                <w:szCs w:val="14"/>
                <w:lang w:bidi="ar-SA"/>
              </w:rPr>
              <w:t>edit.Hook</w:t>
            </w:r>
            <w:proofErr w:type="spellEnd"/>
            <w:proofErr w:type="gramEnd"/>
            <w:r w:rsidRPr="00396C0E">
              <w:rPr>
                <w:rFonts w:ascii="Arial" w:hAnsi="Arial" w:cs="Arial"/>
                <w:sz w:val="14"/>
                <w:szCs w:val="14"/>
                <w:lang w:bidi="ar-SA"/>
              </w:rPr>
              <w:t>: "What Rajkot trainers actually do during break time."</w:t>
            </w:r>
            <w:r w:rsidRPr="00396C0E">
              <w:rPr>
                <w:rFonts w:ascii="Arial" w:hAnsi="Arial" w:cs="Arial"/>
                <w:sz w:val="14"/>
                <w:szCs w:val="14"/>
                <w:lang w:bidi="ar-SA"/>
              </w:rPr>
              <w:br/>
              <w:t>Visual: Offer Poster: "Corporate Group Membership Plan."</w:t>
            </w:r>
          </w:p>
        </w:tc>
        <w:tc>
          <w:tcPr>
            <w:tcW w:w="1215" w:type="pct"/>
            <w:hideMark/>
          </w:tcPr>
          <w:p w14:paraId="213E73CD"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Think you know your workout moves? Test your gym knowledge on our story quiz today!</w:t>
            </w:r>
            <w:r w:rsidRPr="00396C0E">
              <w:rPr>
                <w:rFonts w:ascii="Arial" w:hAnsi="Arial" w:cs="Arial"/>
                <w:sz w:val="14"/>
                <w:szCs w:val="14"/>
                <w:lang w:bidi="ar-SA"/>
              </w:rPr>
              <w:br/>
            </w:r>
            <w:proofErr w:type="spellStart"/>
            <w:r w:rsidRPr="00396C0E">
              <w:rPr>
                <w:rFonts w:ascii="Arial" w:hAnsi="Arial" w:cs="Arial"/>
                <w:sz w:val="14"/>
                <w:szCs w:val="14"/>
                <w:lang w:bidi="ar-SA"/>
              </w:rPr>
              <w:t>Fueling</w:t>
            </w:r>
            <w:proofErr w:type="spellEnd"/>
            <w:r w:rsidRPr="00396C0E">
              <w:rPr>
                <w:rFonts w:ascii="Arial" w:hAnsi="Arial" w:cs="Arial"/>
                <w:sz w:val="14"/>
                <w:szCs w:val="14"/>
                <w:lang w:bidi="ar-SA"/>
              </w:rPr>
              <w:t xml:space="preserve"> your body correctly makes all the difference! Here is what to eat before hitting the gym for energy, and after for muscle recovery.</w:t>
            </w:r>
            <w:r w:rsidRPr="00396C0E">
              <w:rPr>
                <w:rFonts w:ascii="Arial" w:hAnsi="Arial" w:cs="Arial"/>
                <w:sz w:val="14"/>
                <w:szCs w:val="14"/>
                <w:lang w:bidi="ar-SA"/>
              </w:rPr>
              <w:br/>
              <w:t xml:space="preserve">From quick arm pumps to testing out new smoothie recipes, our coaches stay busy! Drop a comment on who your </w:t>
            </w:r>
            <w:proofErr w:type="spellStart"/>
            <w:r w:rsidRPr="00396C0E">
              <w:rPr>
                <w:rFonts w:ascii="Arial" w:hAnsi="Arial" w:cs="Arial"/>
                <w:sz w:val="14"/>
                <w:szCs w:val="14"/>
                <w:lang w:bidi="ar-SA"/>
              </w:rPr>
              <w:t>favorite</w:t>
            </w:r>
            <w:proofErr w:type="spellEnd"/>
            <w:r w:rsidRPr="00396C0E">
              <w:rPr>
                <w:rFonts w:ascii="Arial" w:hAnsi="Arial" w:cs="Arial"/>
                <w:sz w:val="14"/>
                <w:szCs w:val="14"/>
                <w:lang w:bidi="ar-SA"/>
              </w:rPr>
              <w:t xml:space="preserve"> trainer is!</w:t>
            </w:r>
            <w:r w:rsidRPr="00396C0E">
              <w:rPr>
                <w:rFonts w:ascii="Arial" w:hAnsi="Arial" w:cs="Arial"/>
                <w:sz w:val="14"/>
                <w:szCs w:val="14"/>
                <w:lang w:bidi="ar-SA"/>
              </w:rPr>
              <w:br/>
              <w:t>Fitness is better with co-workers! Get up to 20% off</w:t>
            </w:r>
            <w:r w:rsidRPr="00396C0E">
              <w:rPr>
                <w:rFonts w:ascii="Arial" w:hAnsi="Arial" w:cs="Arial"/>
                <w:sz w:val="14"/>
                <w:szCs w:val="14"/>
                <w:lang w:bidi="ar-SA"/>
              </w:rPr>
              <w:br/>
              <w:t>when 3 or more colleagues sign up together from your office. Tag your co-workers below!</w:t>
            </w:r>
          </w:p>
        </w:tc>
        <w:tc>
          <w:tcPr>
            <w:tcW w:w="988" w:type="pct"/>
            <w:hideMark/>
          </w:tcPr>
          <w:p w14:paraId="73ED42D5"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#GymTrivia #Rajkot #FitnessFactory</w:t>
            </w:r>
            <w:r w:rsidRPr="00396C0E">
              <w:rPr>
                <w:rFonts w:ascii="Arial" w:hAnsi="Arial" w:cs="Arial"/>
                <w:sz w:val="14"/>
                <w:szCs w:val="14"/>
                <w:lang w:bidi="ar-SA"/>
              </w:rPr>
              <w:br/>
              <w:t>#NutritionTips #PreWorkout #PostWorkout #RajkotFitness</w:t>
            </w:r>
            <w:r w:rsidRPr="00396C0E">
              <w:rPr>
                <w:rFonts w:ascii="Arial" w:hAnsi="Arial" w:cs="Arial"/>
                <w:sz w:val="14"/>
                <w:szCs w:val="14"/>
                <w:lang w:bidi="ar-SA"/>
              </w:rPr>
              <w:br/>
              <w:t>#GymCulture #TrainerLife #RajkotDiaries #FitnessFactory</w:t>
            </w:r>
            <w:r w:rsidRPr="00396C0E">
              <w:rPr>
                <w:rFonts w:ascii="Arial" w:hAnsi="Arial" w:cs="Arial"/>
                <w:sz w:val="14"/>
                <w:szCs w:val="14"/>
                <w:lang w:bidi="ar-SA"/>
              </w:rPr>
              <w:br/>
              <w:t>#RajkotCorporate #RajkotBusiness #RajkotJobs #FitnessFactoryRajkot</w:t>
            </w:r>
          </w:p>
        </w:tc>
      </w:tr>
      <w:tr w:rsidR="00396C0E" w:rsidRPr="00396C0E" w14:paraId="641AEC1D" w14:textId="77777777" w:rsidTr="00396C0E">
        <w:trPr>
          <w:trHeight w:val="2520"/>
        </w:trPr>
        <w:tc>
          <w:tcPr>
            <w:tcW w:w="439" w:type="pct"/>
            <w:hideMark/>
          </w:tcPr>
          <w:p w14:paraId="0E4BA5A4" w14:textId="77777777" w:rsidR="00396C0E" w:rsidRPr="00396C0E" w:rsidRDefault="00396C0E" w:rsidP="00396C0E">
            <w:pPr>
              <w:jc w:val="right"/>
              <w:rPr>
                <w:rFonts w:cs="Times New Roman"/>
                <w:color w:val="000000"/>
                <w:lang w:bidi="ar-SA"/>
              </w:rPr>
            </w:pPr>
            <w:r w:rsidRPr="00396C0E">
              <w:rPr>
                <w:rFonts w:ascii="Arial" w:hAnsi="Arial" w:cs="Arial"/>
                <w:sz w:val="14"/>
                <w:szCs w:val="14"/>
                <w:lang w:bidi="ar-SA"/>
              </w:rPr>
              <w:t>37</w:t>
            </w:r>
            <w:r w:rsidRPr="00396C0E">
              <w:rPr>
                <w:rFonts w:ascii="Arial" w:hAnsi="Arial" w:cs="Arial"/>
                <w:sz w:val="14"/>
                <w:szCs w:val="14"/>
                <w:lang w:bidi="ar-SA"/>
              </w:rPr>
              <w:br/>
              <w:t>38</w:t>
            </w:r>
            <w:r w:rsidRPr="00396C0E">
              <w:rPr>
                <w:rFonts w:ascii="Arial" w:hAnsi="Arial" w:cs="Arial"/>
                <w:sz w:val="14"/>
                <w:szCs w:val="14"/>
                <w:lang w:bidi="ar-SA"/>
              </w:rPr>
              <w:br/>
              <w:t>39</w:t>
            </w:r>
            <w:r w:rsidRPr="00396C0E">
              <w:rPr>
                <w:rFonts w:ascii="Arial" w:hAnsi="Arial" w:cs="Arial"/>
                <w:sz w:val="14"/>
                <w:szCs w:val="14"/>
                <w:lang w:bidi="ar-SA"/>
              </w:rPr>
              <w:br/>
              <w:t>40</w:t>
            </w:r>
            <w:r w:rsidRPr="00396C0E">
              <w:rPr>
                <w:rFonts w:ascii="Arial" w:hAnsi="Arial" w:cs="Arial"/>
                <w:sz w:val="14"/>
                <w:szCs w:val="14"/>
                <w:lang w:bidi="ar-SA"/>
              </w:rPr>
              <w:br/>
              <w:t>41</w:t>
            </w:r>
          </w:p>
        </w:tc>
        <w:tc>
          <w:tcPr>
            <w:tcW w:w="281" w:type="pct"/>
            <w:hideMark/>
          </w:tcPr>
          <w:p w14:paraId="071E3D27"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W5</w:t>
            </w:r>
            <w:r w:rsidRPr="00396C0E">
              <w:rPr>
                <w:rFonts w:ascii="Arial" w:hAnsi="Arial" w:cs="Arial"/>
                <w:sz w:val="14"/>
                <w:szCs w:val="14"/>
                <w:lang w:bidi="ar-SA"/>
              </w:rPr>
              <w:br/>
              <w:t>W6</w:t>
            </w:r>
            <w:r w:rsidRPr="00396C0E">
              <w:rPr>
                <w:rFonts w:ascii="Arial" w:hAnsi="Arial" w:cs="Arial"/>
                <w:sz w:val="14"/>
                <w:szCs w:val="14"/>
                <w:lang w:bidi="ar-SA"/>
              </w:rPr>
              <w:br/>
            </w:r>
            <w:proofErr w:type="spellStart"/>
            <w:r w:rsidRPr="00396C0E">
              <w:rPr>
                <w:rFonts w:ascii="Arial" w:hAnsi="Arial" w:cs="Arial"/>
                <w:sz w:val="14"/>
                <w:szCs w:val="14"/>
                <w:lang w:bidi="ar-SA"/>
              </w:rPr>
              <w:t>W6</w:t>
            </w:r>
            <w:proofErr w:type="spellEnd"/>
            <w:r w:rsidRPr="00396C0E">
              <w:rPr>
                <w:rFonts w:ascii="Arial" w:hAnsi="Arial" w:cs="Arial"/>
                <w:sz w:val="14"/>
                <w:szCs w:val="14"/>
                <w:lang w:bidi="ar-SA"/>
              </w:rPr>
              <w:t xml:space="preserve"> </w:t>
            </w:r>
            <w:proofErr w:type="spellStart"/>
            <w:r w:rsidRPr="00396C0E">
              <w:rPr>
                <w:rFonts w:ascii="Arial" w:hAnsi="Arial" w:cs="Arial"/>
                <w:sz w:val="14"/>
                <w:szCs w:val="14"/>
                <w:lang w:bidi="ar-SA"/>
              </w:rPr>
              <w:t>W6</w:t>
            </w:r>
            <w:proofErr w:type="spellEnd"/>
            <w:r w:rsidRPr="00396C0E">
              <w:rPr>
                <w:rFonts w:ascii="Arial" w:hAnsi="Arial" w:cs="Arial"/>
                <w:sz w:val="14"/>
                <w:szCs w:val="14"/>
                <w:lang w:bidi="ar-SA"/>
              </w:rPr>
              <w:br/>
            </w:r>
            <w:proofErr w:type="spellStart"/>
            <w:r w:rsidRPr="00396C0E">
              <w:rPr>
                <w:rFonts w:ascii="Arial" w:hAnsi="Arial" w:cs="Arial"/>
                <w:sz w:val="14"/>
                <w:szCs w:val="14"/>
                <w:lang w:bidi="ar-SA"/>
              </w:rPr>
              <w:t>W6</w:t>
            </w:r>
            <w:proofErr w:type="spellEnd"/>
          </w:p>
        </w:tc>
        <w:tc>
          <w:tcPr>
            <w:tcW w:w="514" w:type="pct"/>
            <w:hideMark/>
          </w:tcPr>
          <w:p w14:paraId="2E1CB9F7"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r w:rsidRPr="00396C0E">
              <w:rPr>
                <w:rFonts w:ascii="Arial" w:hAnsi="Arial" w:cs="Arial"/>
                <w:sz w:val="14"/>
                <w:szCs w:val="14"/>
                <w:lang w:bidi="ar-SA"/>
              </w:rPr>
              <w:br/>
              <w:t>Educational &amp; How-To</w:t>
            </w:r>
            <w:r w:rsidRPr="00396C0E">
              <w:rPr>
                <w:rFonts w:ascii="Arial" w:hAnsi="Arial" w:cs="Arial"/>
                <w:sz w:val="14"/>
                <w:szCs w:val="14"/>
                <w:lang w:bidi="ar-SA"/>
              </w:rPr>
              <w:br/>
              <w:t>Transformation &amp; Social Proof</w:t>
            </w:r>
            <w:r w:rsidRPr="00396C0E">
              <w:rPr>
                <w:rFonts w:ascii="Arial" w:hAnsi="Arial" w:cs="Arial"/>
                <w:sz w:val="14"/>
                <w:szCs w:val="14"/>
                <w:lang w:bidi="ar-SA"/>
              </w:rPr>
              <w:br/>
              <w:t>Behind-the-Scenes &amp; Culture</w:t>
            </w:r>
            <w:r w:rsidRPr="00396C0E">
              <w:rPr>
                <w:rFonts w:ascii="Arial" w:hAnsi="Arial" w:cs="Arial"/>
                <w:sz w:val="14"/>
                <w:szCs w:val="14"/>
                <w:lang w:bidi="ar-SA"/>
              </w:rPr>
              <w:br/>
              <w:t xml:space="preserve">Relatable &amp; Local </w:t>
            </w:r>
            <w:proofErr w:type="spellStart"/>
            <w:r w:rsidRPr="00396C0E">
              <w:rPr>
                <w:rFonts w:ascii="Arial" w:hAnsi="Arial" w:cs="Arial"/>
                <w:sz w:val="14"/>
                <w:szCs w:val="14"/>
                <w:lang w:bidi="ar-SA"/>
              </w:rPr>
              <w:t>Humor</w:t>
            </w:r>
            <w:proofErr w:type="spellEnd"/>
          </w:p>
        </w:tc>
        <w:tc>
          <w:tcPr>
            <w:tcW w:w="285" w:type="pct"/>
            <w:hideMark/>
          </w:tcPr>
          <w:p w14:paraId="1F17066F" w14:textId="77777777" w:rsidR="00396C0E" w:rsidRPr="00396C0E" w:rsidRDefault="00396C0E" w:rsidP="00396C0E">
            <w:pPr>
              <w:rPr>
                <w:rFonts w:cs="Times New Roman"/>
                <w:color w:val="000000"/>
                <w:lang w:bidi="ar-SA"/>
              </w:rPr>
            </w:pPr>
            <w:r w:rsidRPr="00396C0E">
              <w:rPr>
                <w:rFonts w:ascii="Arial" w:hAnsi="Arial" w:cs="Arial"/>
                <w:color w:val="363E31"/>
                <w:sz w:val="14"/>
                <w:szCs w:val="14"/>
                <w:lang w:bidi="ar-SA"/>
              </w:rPr>
              <w:t>Story</w:t>
            </w:r>
            <w:r w:rsidRPr="00396C0E">
              <w:rPr>
                <w:rFonts w:ascii="Arial" w:hAnsi="Arial" w:cs="Arial"/>
                <w:color w:val="363E31"/>
                <w:sz w:val="14"/>
                <w:szCs w:val="14"/>
                <w:lang w:bidi="ar-SA"/>
              </w:rPr>
              <w:br/>
            </w:r>
            <w:r w:rsidRPr="00396C0E">
              <w:rPr>
                <w:rFonts w:ascii="Arial" w:hAnsi="Arial" w:cs="Arial"/>
                <w:color w:val="37393C"/>
                <w:sz w:val="14"/>
                <w:szCs w:val="14"/>
                <w:lang w:bidi="ar-SA"/>
              </w:rPr>
              <w:t>Reel</w:t>
            </w:r>
            <w:r w:rsidRPr="00396C0E">
              <w:rPr>
                <w:rFonts w:ascii="Arial" w:hAnsi="Arial" w:cs="Arial"/>
                <w:color w:val="37393C"/>
                <w:sz w:val="14"/>
                <w:szCs w:val="14"/>
                <w:lang w:bidi="ar-SA"/>
              </w:rPr>
              <w:br/>
            </w:r>
            <w:r w:rsidRPr="00396C0E">
              <w:rPr>
                <w:rFonts w:ascii="Arial" w:hAnsi="Arial" w:cs="Arial"/>
                <w:color w:val="444D5F"/>
                <w:sz w:val="14"/>
                <w:szCs w:val="14"/>
                <w:lang w:bidi="ar-SA"/>
              </w:rPr>
              <w:t xml:space="preserve">Image </w:t>
            </w:r>
            <w:r w:rsidRPr="00396C0E">
              <w:rPr>
                <w:rFonts w:ascii="Arial" w:hAnsi="Arial" w:cs="Arial"/>
                <w:color w:val="363E31"/>
                <w:sz w:val="14"/>
                <w:szCs w:val="14"/>
                <w:lang w:bidi="ar-SA"/>
              </w:rPr>
              <w:t>Story</w:t>
            </w:r>
            <w:r w:rsidRPr="00396C0E">
              <w:rPr>
                <w:rFonts w:ascii="Arial" w:hAnsi="Arial" w:cs="Arial"/>
                <w:color w:val="363E31"/>
                <w:sz w:val="14"/>
                <w:szCs w:val="14"/>
                <w:lang w:bidi="ar-SA"/>
              </w:rPr>
              <w:br/>
            </w:r>
            <w:r w:rsidRPr="00396C0E">
              <w:rPr>
                <w:rFonts w:ascii="Arial" w:hAnsi="Arial" w:cs="Arial"/>
                <w:color w:val="37393C"/>
                <w:sz w:val="14"/>
                <w:szCs w:val="14"/>
                <w:lang w:bidi="ar-SA"/>
              </w:rPr>
              <w:t>Reel</w:t>
            </w:r>
          </w:p>
        </w:tc>
        <w:tc>
          <w:tcPr>
            <w:tcW w:w="1277" w:type="pct"/>
            <w:hideMark/>
          </w:tcPr>
          <w:p w14:paraId="515E91A9"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Visual: Meme repost: "When you finish cardio and check if you have a six-pack yet."</w:t>
            </w:r>
            <w:r w:rsidRPr="00396C0E">
              <w:rPr>
                <w:rFonts w:ascii="Arial" w:hAnsi="Arial" w:cs="Arial"/>
                <w:sz w:val="14"/>
                <w:szCs w:val="14"/>
                <w:lang w:bidi="ar-SA"/>
              </w:rPr>
              <w:br/>
              <w:t xml:space="preserve">Visual: Corrective </w:t>
            </w:r>
            <w:proofErr w:type="spellStart"/>
            <w:proofErr w:type="gramStart"/>
            <w:r w:rsidRPr="00396C0E">
              <w:rPr>
                <w:rFonts w:ascii="Arial" w:hAnsi="Arial" w:cs="Arial"/>
                <w:sz w:val="14"/>
                <w:szCs w:val="14"/>
                <w:lang w:bidi="ar-SA"/>
              </w:rPr>
              <w:t>demo.Hook</w:t>
            </w:r>
            <w:proofErr w:type="spellEnd"/>
            <w:proofErr w:type="gramEnd"/>
            <w:r w:rsidRPr="00396C0E">
              <w:rPr>
                <w:rFonts w:ascii="Arial" w:hAnsi="Arial" w:cs="Arial"/>
                <w:sz w:val="14"/>
                <w:szCs w:val="14"/>
                <w:lang w:bidi="ar-SA"/>
              </w:rPr>
              <w:t>: "Stop doing Romanian Deadlifts like a regular Deadlift!"</w:t>
            </w:r>
            <w:r w:rsidRPr="00396C0E">
              <w:rPr>
                <w:rFonts w:ascii="Arial" w:hAnsi="Arial" w:cs="Arial"/>
                <w:sz w:val="14"/>
                <w:szCs w:val="14"/>
                <w:lang w:bidi="ar-SA"/>
              </w:rPr>
              <w:br/>
              <w:t xml:space="preserve">Visual: Photo of female member doing </w:t>
            </w:r>
            <w:proofErr w:type="spellStart"/>
            <w:r w:rsidRPr="00396C0E">
              <w:rPr>
                <w:rFonts w:ascii="Arial" w:hAnsi="Arial" w:cs="Arial"/>
                <w:sz w:val="14"/>
                <w:szCs w:val="14"/>
                <w:lang w:bidi="ar-SA"/>
              </w:rPr>
              <w:t>lat</w:t>
            </w:r>
            <w:proofErr w:type="spellEnd"/>
            <w:r w:rsidRPr="00396C0E">
              <w:rPr>
                <w:rFonts w:ascii="Arial" w:hAnsi="Arial" w:cs="Arial"/>
                <w:sz w:val="14"/>
                <w:szCs w:val="14"/>
                <w:lang w:bidi="ar-SA"/>
              </w:rPr>
              <w:t xml:space="preserve"> pulldowns. Hook: "Lifting weights won't make women bulky!"</w:t>
            </w:r>
            <w:r w:rsidRPr="00396C0E">
              <w:rPr>
                <w:rFonts w:ascii="Arial" w:hAnsi="Arial" w:cs="Arial"/>
                <w:sz w:val="14"/>
                <w:szCs w:val="14"/>
                <w:lang w:bidi="ar-SA"/>
              </w:rPr>
              <w:br/>
              <w:t>Visual: Video snippet of cardio floor during peak hours.</w:t>
            </w:r>
            <w:r w:rsidRPr="00396C0E">
              <w:rPr>
                <w:rFonts w:ascii="Arial" w:hAnsi="Arial" w:cs="Arial"/>
                <w:sz w:val="14"/>
                <w:szCs w:val="14"/>
                <w:lang w:bidi="ar-SA"/>
              </w:rPr>
              <w:br/>
              <w:t>Visual: Skit: "Me resisting street food on Race Course Road."</w:t>
            </w:r>
          </w:p>
        </w:tc>
        <w:tc>
          <w:tcPr>
            <w:tcW w:w="1215" w:type="pct"/>
            <w:hideMark/>
          </w:tcPr>
          <w:p w14:paraId="3406E938"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Looking in the mirror right after 10 minutes on the treadmill like...       Who else is guilty of this?</w:t>
            </w:r>
            <w:r w:rsidRPr="00396C0E">
              <w:rPr>
                <w:rFonts w:ascii="Arial" w:hAnsi="Arial" w:cs="Arial"/>
                <w:sz w:val="14"/>
                <w:szCs w:val="14"/>
                <w:lang w:bidi="ar-SA"/>
              </w:rPr>
              <w:br/>
              <w:t>Soft bend in the knees, push your hips backward! Master the hip hinge to target your hamstrings and glutes without hurting your lower back.</w:t>
            </w:r>
            <w:r w:rsidRPr="00396C0E">
              <w:rPr>
                <w:rFonts w:ascii="Arial" w:hAnsi="Arial" w:cs="Arial"/>
                <w:sz w:val="14"/>
                <w:szCs w:val="14"/>
                <w:lang w:bidi="ar-SA"/>
              </w:rPr>
              <w:br/>
              <w:t>Busting the biggest myth in fitness! Weight training helps women burn fat, tone up, and build confidence. Join our thriving female fitness community today!</w:t>
            </w:r>
            <w:r w:rsidRPr="00396C0E">
              <w:rPr>
                <w:rFonts w:ascii="Arial" w:hAnsi="Arial" w:cs="Arial"/>
                <w:sz w:val="14"/>
                <w:szCs w:val="14"/>
                <w:lang w:bidi="ar-SA"/>
              </w:rPr>
              <w:br/>
              <w:t>Calorie burning in full swing tonight! Have you completed your cardio session today?</w:t>
            </w:r>
            <w:r w:rsidRPr="00396C0E">
              <w:rPr>
                <w:rFonts w:ascii="Arial" w:hAnsi="Arial" w:cs="Arial"/>
                <w:sz w:val="14"/>
                <w:szCs w:val="14"/>
                <w:lang w:bidi="ar-SA"/>
              </w:rPr>
              <w:br/>
              <w:t>Walking past food stalls after a heavy workout takes ultimate willpower!       Who relates to this Rajkot</w:t>
            </w:r>
            <w:r w:rsidRPr="00396C0E">
              <w:rPr>
                <w:rFonts w:ascii="Arial" w:hAnsi="Arial" w:cs="Arial"/>
                <w:sz w:val="14"/>
                <w:szCs w:val="14"/>
                <w:lang w:bidi="ar-SA"/>
              </w:rPr>
              <w:br/>
              <w:t>struggle? Tag a friend!</w:t>
            </w:r>
          </w:p>
        </w:tc>
        <w:tc>
          <w:tcPr>
            <w:tcW w:w="988" w:type="pct"/>
            <w:hideMark/>
          </w:tcPr>
          <w:p w14:paraId="082DE79B"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#GymMemes #FitnessHumor #Rajkot</w:t>
            </w:r>
            <w:r w:rsidRPr="00396C0E">
              <w:rPr>
                <w:rFonts w:ascii="Arial" w:hAnsi="Arial" w:cs="Arial"/>
                <w:sz w:val="14"/>
                <w:szCs w:val="14"/>
                <w:lang w:bidi="ar-SA"/>
              </w:rPr>
              <w:br/>
              <w:t>#RDL #LegDay #FormFix #RajkotGym #FitIndia</w:t>
            </w:r>
            <w:r w:rsidRPr="00396C0E">
              <w:rPr>
                <w:rFonts w:ascii="Arial" w:hAnsi="Arial" w:cs="Arial"/>
                <w:sz w:val="14"/>
                <w:szCs w:val="14"/>
                <w:lang w:bidi="ar-SA"/>
              </w:rPr>
              <w:br/>
              <w:t>#WomenWhoLift #FitWomenRajkot #RajkotGirls #FitnessFactory</w:t>
            </w:r>
            <w:r w:rsidRPr="00396C0E">
              <w:rPr>
                <w:rFonts w:ascii="Arial" w:hAnsi="Arial" w:cs="Arial"/>
                <w:sz w:val="14"/>
                <w:szCs w:val="14"/>
                <w:lang w:bidi="ar-SA"/>
              </w:rPr>
              <w:br/>
              <w:t>#CardioVibes #RajkotFitness #FitnessFactoryRajkot</w:t>
            </w:r>
            <w:r w:rsidRPr="00396C0E">
              <w:rPr>
                <w:rFonts w:ascii="Arial" w:hAnsi="Arial" w:cs="Arial"/>
                <w:sz w:val="14"/>
                <w:szCs w:val="14"/>
                <w:lang w:bidi="ar-SA"/>
              </w:rPr>
              <w:br/>
              <w:t>#RaceCourseRajkot #RajkotFoodie #GymLife #RajkotMemes</w:t>
            </w:r>
          </w:p>
        </w:tc>
      </w:tr>
      <w:tr w:rsidR="00396C0E" w:rsidRPr="00396C0E" w14:paraId="14BD8D95" w14:textId="77777777" w:rsidTr="00396C0E">
        <w:trPr>
          <w:trHeight w:val="540"/>
        </w:trPr>
        <w:tc>
          <w:tcPr>
            <w:tcW w:w="439" w:type="pct"/>
            <w:noWrap/>
            <w:hideMark/>
          </w:tcPr>
          <w:p w14:paraId="77E10752"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42</w:t>
            </w:r>
          </w:p>
        </w:tc>
        <w:tc>
          <w:tcPr>
            <w:tcW w:w="281" w:type="pct"/>
            <w:hideMark/>
          </w:tcPr>
          <w:p w14:paraId="0EE2DF7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W6</w:t>
            </w:r>
          </w:p>
        </w:tc>
        <w:tc>
          <w:tcPr>
            <w:tcW w:w="514" w:type="pct"/>
            <w:hideMark/>
          </w:tcPr>
          <w:p w14:paraId="30A453E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2B3416DE"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C535E"/>
                <w:sz w:val="14"/>
                <w:szCs w:val="14"/>
                <w:lang w:bidi="ar-SA"/>
              </w:rPr>
              <w:t>Carousel</w:t>
            </w:r>
          </w:p>
        </w:tc>
        <w:tc>
          <w:tcPr>
            <w:tcW w:w="1277" w:type="pct"/>
            <w:hideMark/>
          </w:tcPr>
          <w:p w14:paraId="085E1AD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"5 Simple Habits to Burn 300 Extra Calories Daily."</w:t>
            </w:r>
          </w:p>
        </w:tc>
        <w:tc>
          <w:tcPr>
            <w:tcW w:w="1215" w:type="pct"/>
            <w:hideMark/>
          </w:tcPr>
          <w:p w14:paraId="1D387BEE"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Fat loss isn't just about gym hours! Increasing your</w:t>
            </w:r>
            <w:r w:rsidRPr="00396C0E">
              <w:rPr>
                <w:rFonts w:ascii="Arial" w:hAnsi="Arial" w:cs="Arial"/>
                <w:sz w:val="14"/>
                <w:szCs w:val="14"/>
                <w:lang w:bidi="ar-SA"/>
              </w:rPr>
              <w:br/>
              <w:t xml:space="preserve">daily steps and daily activity </w:t>
            </w:r>
            <w:proofErr w:type="gramStart"/>
            <w:r w:rsidRPr="00396C0E">
              <w:rPr>
                <w:rFonts w:ascii="Arial" w:hAnsi="Arial" w:cs="Arial"/>
                <w:sz w:val="14"/>
                <w:szCs w:val="14"/>
                <w:lang w:bidi="ar-SA"/>
              </w:rPr>
              <w:t>makes</w:t>
            </w:r>
            <w:proofErr w:type="gramEnd"/>
            <w:r w:rsidRPr="00396C0E">
              <w:rPr>
                <w:rFonts w:ascii="Arial" w:hAnsi="Arial" w:cs="Arial"/>
                <w:sz w:val="14"/>
                <w:szCs w:val="14"/>
                <w:lang w:bidi="ar-SA"/>
              </w:rPr>
              <w:t xml:space="preserve"> a huge difference. Swipe to learn 5 easy habits!</w:t>
            </w:r>
          </w:p>
        </w:tc>
        <w:tc>
          <w:tcPr>
            <w:tcW w:w="988" w:type="pct"/>
            <w:hideMark/>
          </w:tcPr>
          <w:p w14:paraId="1AF71A6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#FatLossHacks #NEAT #HealthyHabits #Rajkot</w:t>
            </w:r>
          </w:p>
        </w:tc>
      </w:tr>
      <w:tr w:rsidR="00396C0E" w:rsidRPr="00396C0E" w14:paraId="7149EB82" w14:textId="77777777" w:rsidTr="00396C0E">
        <w:trPr>
          <w:trHeight w:val="540"/>
        </w:trPr>
        <w:tc>
          <w:tcPr>
            <w:tcW w:w="439" w:type="pct"/>
            <w:noWrap/>
            <w:hideMark/>
          </w:tcPr>
          <w:p w14:paraId="46ED59A1"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43</w:t>
            </w:r>
          </w:p>
        </w:tc>
        <w:tc>
          <w:tcPr>
            <w:tcW w:w="281" w:type="pct"/>
            <w:hideMark/>
          </w:tcPr>
          <w:p w14:paraId="1A9460C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W6</w:t>
            </w:r>
          </w:p>
        </w:tc>
        <w:tc>
          <w:tcPr>
            <w:tcW w:w="514" w:type="pct"/>
            <w:hideMark/>
          </w:tcPr>
          <w:p w14:paraId="4951DD0E" w14:textId="77777777" w:rsidR="00396C0E" w:rsidRPr="00396C0E" w:rsidRDefault="00396C0E" w:rsidP="00396C0E">
            <w:pPr>
              <w:jc w:val="center"/>
              <w:rPr>
                <w:rFonts w:ascii="Arial MT" w:hAnsi="Arial MT" w:cs="Times New Roman"/>
                <w:sz w:val="14"/>
                <w:szCs w:val="14"/>
                <w:lang w:bidi="ar-SA"/>
              </w:rPr>
            </w:pPr>
            <w:r w:rsidRPr="00396C0E">
              <w:rPr>
                <w:rFonts w:ascii="Arial" w:hAnsi="Arial" w:cs="Arial"/>
                <w:sz w:val="14"/>
                <w:szCs w:val="14"/>
                <w:lang w:bidi="ar-SA"/>
              </w:rPr>
              <w:t xml:space="preserve">Promotional &amp; </w:t>
            </w:r>
            <w:proofErr w:type="gramStart"/>
            <w:r w:rsidRPr="00396C0E">
              <w:rPr>
                <w:rFonts w:ascii="Arial" w:hAnsi="Arial" w:cs="Arial"/>
                <w:sz w:val="14"/>
                <w:szCs w:val="14"/>
                <w:lang w:bidi="ar-SA"/>
              </w:rPr>
              <w:t>Offers</w:t>
            </w:r>
            <w:proofErr w:type="gramEnd"/>
          </w:p>
        </w:tc>
        <w:tc>
          <w:tcPr>
            <w:tcW w:w="285" w:type="pct"/>
            <w:hideMark/>
          </w:tcPr>
          <w:p w14:paraId="649A3A59"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0BBD677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Direct Link: "Claim 1 Free Personal Training Session."</w:t>
            </w:r>
          </w:p>
        </w:tc>
        <w:tc>
          <w:tcPr>
            <w:tcW w:w="1215" w:type="pct"/>
            <w:hideMark/>
          </w:tcPr>
          <w:p w14:paraId="7C37E340"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Want hands-on guidance on the gym floor? Tap the</w:t>
            </w:r>
            <w:r w:rsidRPr="00396C0E">
              <w:rPr>
                <w:rFonts w:ascii="Arial" w:hAnsi="Arial" w:cs="Arial"/>
                <w:sz w:val="14"/>
                <w:szCs w:val="14"/>
                <w:lang w:bidi="ar-SA"/>
              </w:rPr>
              <w:br/>
              <w:t>link to claim a complimentary 1-on-1 coaching session with our lead trainer this weekend!</w:t>
            </w:r>
          </w:p>
        </w:tc>
        <w:tc>
          <w:tcPr>
            <w:tcW w:w="988" w:type="pct"/>
            <w:hideMark/>
          </w:tcPr>
          <w:p w14:paraId="0715FAF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#PersonalTrainer #RajkotOffer #FitnessFactory</w:t>
            </w:r>
          </w:p>
        </w:tc>
      </w:tr>
      <w:tr w:rsidR="00396C0E" w:rsidRPr="00396C0E" w14:paraId="2D0B4E05" w14:textId="77777777" w:rsidTr="00396C0E">
        <w:trPr>
          <w:trHeight w:val="1980"/>
        </w:trPr>
        <w:tc>
          <w:tcPr>
            <w:tcW w:w="439" w:type="pct"/>
            <w:hideMark/>
          </w:tcPr>
          <w:p w14:paraId="3BDCDE40" w14:textId="77777777" w:rsidR="00396C0E" w:rsidRPr="00396C0E" w:rsidRDefault="00396C0E" w:rsidP="00396C0E">
            <w:pPr>
              <w:jc w:val="right"/>
              <w:rPr>
                <w:rFonts w:cs="Times New Roman"/>
                <w:color w:val="000000"/>
                <w:lang w:bidi="ar-SA"/>
              </w:rPr>
            </w:pPr>
            <w:r w:rsidRPr="00396C0E">
              <w:rPr>
                <w:rFonts w:ascii="Arial" w:hAnsi="Arial" w:cs="Arial"/>
                <w:sz w:val="14"/>
                <w:szCs w:val="14"/>
                <w:lang w:bidi="ar-SA"/>
              </w:rPr>
              <w:t>44</w:t>
            </w:r>
            <w:r w:rsidRPr="00396C0E">
              <w:rPr>
                <w:rFonts w:ascii="Arial" w:hAnsi="Arial" w:cs="Arial"/>
                <w:sz w:val="14"/>
                <w:szCs w:val="14"/>
                <w:lang w:bidi="ar-SA"/>
              </w:rPr>
              <w:br/>
              <w:t>45</w:t>
            </w:r>
            <w:r w:rsidRPr="00396C0E">
              <w:rPr>
                <w:rFonts w:ascii="Arial" w:hAnsi="Arial" w:cs="Arial"/>
                <w:sz w:val="14"/>
                <w:szCs w:val="14"/>
                <w:lang w:bidi="ar-SA"/>
              </w:rPr>
              <w:br/>
              <w:t>46</w:t>
            </w:r>
            <w:r w:rsidRPr="00396C0E">
              <w:rPr>
                <w:rFonts w:ascii="Arial" w:hAnsi="Arial" w:cs="Arial"/>
                <w:sz w:val="14"/>
                <w:szCs w:val="14"/>
                <w:lang w:bidi="ar-SA"/>
              </w:rPr>
              <w:br/>
              <w:t>47</w:t>
            </w:r>
          </w:p>
        </w:tc>
        <w:tc>
          <w:tcPr>
            <w:tcW w:w="281" w:type="pct"/>
            <w:hideMark/>
          </w:tcPr>
          <w:p w14:paraId="23471930"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W6</w:t>
            </w:r>
            <w:r w:rsidRPr="00396C0E">
              <w:rPr>
                <w:rFonts w:ascii="Arial" w:hAnsi="Arial" w:cs="Arial"/>
                <w:sz w:val="14"/>
                <w:szCs w:val="14"/>
                <w:lang w:bidi="ar-SA"/>
              </w:rPr>
              <w:br/>
              <w:t>W7</w:t>
            </w:r>
            <w:r w:rsidRPr="00396C0E">
              <w:rPr>
                <w:rFonts w:ascii="Arial" w:hAnsi="Arial" w:cs="Arial"/>
                <w:sz w:val="14"/>
                <w:szCs w:val="14"/>
                <w:lang w:bidi="ar-SA"/>
              </w:rPr>
              <w:br/>
            </w:r>
            <w:proofErr w:type="spellStart"/>
            <w:r w:rsidRPr="00396C0E">
              <w:rPr>
                <w:rFonts w:ascii="Arial" w:hAnsi="Arial" w:cs="Arial"/>
                <w:sz w:val="14"/>
                <w:szCs w:val="14"/>
                <w:lang w:bidi="ar-SA"/>
              </w:rPr>
              <w:t>W7</w:t>
            </w:r>
            <w:proofErr w:type="spellEnd"/>
            <w:r w:rsidRPr="00396C0E">
              <w:rPr>
                <w:rFonts w:ascii="Arial" w:hAnsi="Arial" w:cs="Arial"/>
                <w:sz w:val="14"/>
                <w:szCs w:val="14"/>
                <w:lang w:bidi="ar-SA"/>
              </w:rPr>
              <w:t xml:space="preserve"> </w:t>
            </w:r>
            <w:proofErr w:type="spellStart"/>
            <w:r w:rsidRPr="00396C0E">
              <w:rPr>
                <w:rFonts w:ascii="Arial" w:hAnsi="Arial" w:cs="Arial"/>
                <w:sz w:val="14"/>
                <w:szCs w:val="14"/>
                <w:lang w:bidi="ar-SA"/>
              </w:rPr>
              <w:t>W7</w:t>
            </w:r>
            <w:proofErr w:type="spellEnd"/>
          </w:p>
        </w:tc>
        <w:tc>
          <w:tcPr>
            <w:tcW w:w="514" w:type="pct"/>
            <w:hideMark/>
          </w:tcPr>
          <w:p w14:paraId="799E1B67"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Behind-the-Scenes &amp; Culture</w:t>
            </w:r>
            <w:r w:rsidRPr="00396C0E">
              <w:rPr>
                <w:rFonts w:ascii="Arial" w:hAnsi="Arial" w:cs="Arial"/>
                <w:sz w:val="14"/>
                <w:szCs w:val="14"/>
                <w:lang w:bidi="ar-SA"/>
              </w:rPr>
              <w:br/>
              <w:t>Educational &amp; How-To</w:t>
            </w:r>
            <w:r w:rsidRPr="00396C0E">
              <w:rPr>
                <w:rFonts w:ascii="Arial" w:hAnsi="Arial" w:cs="Arial"/>
                <w:sz w:val="14"/>
                <w:szCs w:val="14"/>
                <w:lang w:bidi="ar-SA"/>
              </w:rPr>
              <w:br/>
              <w:t>Transformation &amp; Social Proof</w:t>
            </w:r>
            <w:r w:rsidRPr="00396C0E">
              <w:rPr>
                <w:rFonts w:ascii="Arial" w:hAnsi="Arial" w:cs="Arial"/>
                <w:sz w:val="14"/>
                <w:szCs w:val="14"/>
                <w:lang w:bidi="ar-SA"/>
              </w:rPr>
              <w:br/>
              <w:t xml:space="preserve">Relatable &amp; Local </w:t>
            </w:r>
            <w:proofErr w:type="spellStart"/>
            <w:r w:rsidRPr="00396C0E">
              <w:rPr>
                <w:rFonts w:ascii="Arial" w:hAnsi="Arial" w:cs="Arial"/>
                <w:sz w:val="14"/>
                <w:szCs w:val="14"/>
                <w:lang w:bidi="ar-SA"/>
              </w:rPr>
              <w:t>Humor</w:t>
            </w:r>
            <w:proofErr w:type="spellEnd"/>
          </w:p>
        </w:tc>
        <w:tc>
          <w:tcPr>
            <w:tcW w:w="285" w:type="pct"/>
            <w:hideMark/>
          </w:tcPr>
          <w:p w14:paraId="418E3DDF" w14:textId="77777777" w:rsidR="00396C0E" w:rsidRPr="00396C0E" w:rsidRDefault="00396C0E" w:rsidP="00396C0E">
            <w:pPr>
              <w:rPr>
                <w:rFonts w:cs="Times New Roman"/>
                <w:color w:val="000000"/>
                <w:lang w:bidi="ar-SA"/>
              </w:rPr>
            </w:pPr>
            <w:r w:rsidRPr="00396C0E">
              <w:rPr>
                <w:rFonts w:ascii="Arial" w:hAnsi="Arial" w:cs="Arial"/>
                <w:color w:val="444D5F"/>
                <w:sz w:val="14"/>
                <w:szCs w:val="14"/>
                <w:lang w:bidi="ar-SA"/>
              </w:rPr>
              <w:t>Image</w:t>
            </w:r>
            <w:r w:rsidRPr="00396C0E">
              <w:rPr>
                <w:rFonts w:ascii="Arial" w:hAnsi="Arial" w:cs="Arial"/>
                <w:color w:val="444D5F"/>
                <w:sz w:val="14"/>
                <w:szCs w:val="14"/>
                <w:lang w:bidi="ar-SA"/>
              </w:rPr>
              <w:br/>
            </w:r>
            <w:r w:rsidRPr="00396C0E">
              <w:rPr>
                <w:rFonts w:ascii="Arial" w:hAnsi="Arial" w:cs="Arial"/>
                <w:color w:val="4C535E"/>
                <w:sz w:val="14"/>
                <w:szCs w:val="14"/>
                <w:lang w:bidi="ar-SA"/>
              </w:rPr>
              <w:t>Carousel</w:t>
            </w:r>
            <w:r w:rsidRPr="00396C0E">
              <w:rPr>
                <w:rFonts w:ascii="Arial" w:hAnsi="Arial" w:cs="Arial"/>
                <w:color w:val="4C535E"/>
                <w:sz w:val="14"/>
                <w:szCs w:val="14"/>
                <w:lang w:bidi="ar-SA"/>
              </w:rPr>
              <w:br/>
            </w:r>
            <w:r w:rsidRPr="00396C0E">
              <w:rPr>
                <w:rFonts w:ascii="Arial" w:hAnsi="Arial" w:cs="Arial"/>
                <w:color w:val="37393C"/>
                <w:sz w:val="14"/>
                <w:szCs w:val="14"/>
                <w:lang w:bidi="ar-SA"/>
              </w:rPr>
              <w:t xml:space="preserve">Reel </w:t>
            </w:r>
            <w:r w:rsidRPr="00396C0E">
              <w:rPr>
                <w:rFonts w:ascii="Arial" w:hAnsi="Arial" w:cs="Arial"/>
                <w:color w:val="363E31"/>
                <w:sz w:val="14"/>
                <w:szCs w:val="14"/>
                <w:lang w:bidi="ar-SA"/>
              </w:rPr>
              <w:t>Story</w:t>
            </w:r>
          </w:p>
        </w:tc>
        <w:tc>
          <w:tcPr>
            <w:tcW w:w="1277" w:type="pct"/>
            <w:hideMark/>
          </w:tcPr>
          <w:p w14:paraId="08E86CCE"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Visual: Staff photo: "The faces behind Fitness Factory Rajkot."</w:t>
            </w:r>
            <w:r w:rsidRPr="00396C0E">
              <w:rPr>
                <w:rFonts w:ascii="Arial" w:hAnsi="Arial" w:cs="Arial"/>
                <w:sz w:val="14"/>
                <w:szCs w:val="14"/>
                <w:lang w:bidi="ar-SA"/>
              </w:rPr>
              <w:br/>
              <w:t>Visual: "Upper Body Workout Split for Busy Professionals."</w:t>
            </w:r>
            <w:r w:rsidRPr="00396C0E">
              <w:rPr>
                <w:rFonts w:ascii="Arial" w:hAnsi="Arial" w:cs="Arial"/>
                <w:sz w:val="14"/>
                <w:szCs w:val="14"/>
                <w:lang w:bidi="ar-SA"/>
              </w:rPr>
              <w:br/>
              <w:t xml:space="preserve">Visual: Member spotlight </w:t>
            </w:r>
            <w:proofErr w:type="spellStart"/>
            <w:proofErr w:type="gramStart"/>
            <w:r w:rsidRPr="00396C0E">
              <w:rPr>
                <w:rFonts w:ascii="Arial" w:hAnsi="Arial" w:cs="Arial"/>
                <w:sz w:val="14"/>
                <w:szCs w:val="14"/>
                <w:lang w:bidi="ar-SA"/>
              </w:rPr>
              <w:t>montage.Hook</w:t>
            </w:r>
            <w:proofErr w:type="spellEnd"/>
            <w:proofErr w:type="gramEnd"/>
            <w:r w:rsidRPr="00396C0E">
              <w:rPr>
                <w:rFonts w:ascii="Arial" w:hAnsi="Arial" w:cs="Arial"/>
                <w:sz w:val="14"/>
                <w:szCs w:val="14"/>
                <w:lang w:bidi="ar-SA"/>
              </w:rPr>
              <w:t>: "How 50-year-old Mr. Vyas reversed knee pain with weight training."</w:t>
            </w:r>
            <w:r w:rsidRPr="00396C0E">
              <w:rPr>
                <w:rFonts w:ascii="Arial" w:hAnsi="Arial" w:cs="Arial"/>
                <w:sz w:val="14"/>
                <w:szCs w:val="14"/>
                <w:lang w:bidi="ar-SA"/>
              </w:rPr>
              <w:br/>
              <w:t>Visual: Slider Sticker: "Rate your muscle soreness today (1-10)."</w:t>
            </w:r>
          </w:p>
        </w:tc>
        <w:tc>
          <w:tcPr>
            <w:tcW w:w="1215" w:type="pct"/>
            <w:hideMark/>
          </w:tcPr>
          <w:p w14:paraId="57A2D7AD"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Always here to spot you, guide your form, and keep you motivated! Say hi to our certified team next time you walk in!</w:t>
            </w:r>
            <w:r w:rsidRPr="00396C0E">
              <w:rPr>
                <w:rFonts w:ascii="Arial" w:hAnsi="Arial" w:cs="Arial"/>
                <w:sz w:val="14"/>
                <w:szCs w:val="14"/>
                <w:lang w:bidi="ar-SA"/>
              </w:rPr>
              <w:br/>
              <w:t>Only have 45 minutes to train after work? Save this efficient upper-body routine designed to maximize muscle stimulus in minimal time!</w:t>
            </w:r>
            <w:r w:rsidRPr="00396C0E">
              <w:rPr>
                <w:rFonts w:ascii="Arial" w:hAnsi="Arial" w:cs="Arial"/>
                <w:sz w:val="14"/>
                <w:szCs w:val="14"/>
                <w:lang w:bidi="ar-SA"/>
              </w:rPr>
              <w:br/>
              <w:t>Age is just a number! Structured strength training helped Mr. Vyas rebuild leg strength and live pain-free. It's never too late to start!</w:t>
            </w:r>
            <w:r w:rsidRPr="00396C0E">
              <w:rPr>
                <w:rFonts w:ascii="Arial" w:hAnsi="Arial" w:cs="Arial"/>
                <w:sz w:val="14"/>
                <w:szCs w:val="14"/>
                <w:lang w:bidi="ar-SA"/>
              </w:rPr>
              <w:br/>
              <w:t>Hit leg day yesterday? Slide the bar to show how much pain your legs are in today!</w:t>
            </w:r>
          </w:p>
        </w:tc>
        <w:tc>
          <w:tcPr>
            <w:tcW w:w="988" w:type="pct"/>
            <w:hideMark/>
          </w:tcPr>
          <w:p w14:paraId="1D38F492"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#RajkotGym #GymTeam #RajkotFitness #FitnessFactory</w:t>
            </w:r>
            <w:r w:rsidRPr="00396C0E">
              <w:rPr>
                <w:rFonts w:ascii="Arial" w:hAnsi="Arial" w:cs="Arial"/>
                <w:sz w:val="14"/>
                <w:szCs w:val="14"/>
                <w:lang w:bidi="ar-SA"/>
              </w:rPr>
              <w:br/>
              <w:t>#BusyLifestyle #QuickWorkout #RajkotProfessionals #GymTips</w:t>
            </w:r>
            <w:r w:rsidRPr="00396C0E">
              <w:rPr>
                <w:rFonts w:ascii="Arial" w:hAnsi="Arial" w:cs="Arial"/>
                <w:sz w:val="14"/>
                <w:szCs w:val="14"/>
                <w:lang w:bidi="ar-SA"/>
              </w:rPr>
              <w:br/>
              <w:t>#ActiveAging #FitnessMotivation #RajkotDiaries #FitnessFactory</w:t>
            </w:r>
            <w:r w:rsidRPr="00396C0E">
              <w:rPr>
                <w:rFonts w:ascii="Arial" w:hAnsi="Arial" w:cs="Arial"/>
                <w:sz w:val="14"/>
                <w:szCs w:val="14"/>
                <w:lang w:bidi="ar-SA"/>
              </w:rPr>
              <w:br/>
              <w:t>#LegDayPain #Rajkot #FitnessFactoryRajkot</w:t>
            </w:r>
          </w:p>
        </w:tc>
      </w:tr>
      <w:tr w:rsidR="00396C0E" w:rsidRPr="00396C0E" w14:paraId="326AEFD3" w14:textId="77777777" w:rsidTr="00396C0E">
        <w:trPr>
          <w:trHeight w:val="540"/>
        </w:trPr>
        <w:tc>
          <w:tcPr>
            <w:tcW w:w="439" w:type="pct"/>
            <w:noWrap/>
            <w:hideMark/>
          </w:tcPr>
          <w:p w14:paraId="25BCEC83"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48</w:t>
            </w:r>
          </w:p>
        </w:tc>
        <w:tc>
          <w:tcPr>
            <w:tcW w:w="281" w:type="pct"/>
            <w:hideMark/>
          </w:tcPr>
          <w:p w14:paraId="5BCA172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W7</w:t>
            </w:r>
          </w:p>
        </w:tc>
        <w:tc>
          <w:tcPr>
            <w:tcW w:w="514" w:type="pct"/>
            <w:hideMark/>
          </w:tcPr>
          <w:p w14:paraId="72E6605F"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0B0C015E"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669D398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Visual guide: "How much water should you drink while working out?"</w:t>
            </w:r>
          </w:p>
        </w:tc>
        <w:tc>
          <w:tcPr>
            <w:tcW w:w="1215" w:type="pct"/>
            <w:hideMark/>
          </w:tcPr>
          <w:p w14:paraId="38B3F935"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Dehydration causes early fatigue and muscle cramps!</w:t>
            </w:r>
            <w:r w:rsidRPr="00396C0E">
              <w:rPr>
                <w:rFonts w:ascii="Arial" w:hAnsi="Arial" w:cs="Arial"/>
                <w:sz w:val="14"/>
                <w:szCs w:val="14"/>
                <w:lang w:bidi="ar-SA"/>
              </w:rPr>
              <w:br/>
              <w:t>Swipe through for a quick guide on staying hydrated during summer workouts in Rajkot.</w:t>
            </w:r>
          </w:p>
        </w:tc>
        <w:tc>
          <w:tcPr>
            <w:tcW w:w="988" w:type="pct"/>
            <w:hideMark/>
          </w:tcPr>
          <w:p w14:paraId="6B6C3CF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#Hydration #SummerFitness #RajkotHealth #GymTips</w:t>
            </w:r>
          </w:p>
        </w:tc>
      </w:tr>
      <w:tr w:rsidR="00396C0E" w:rsidRPr="00396C0E" w14:paraId="3100546E" w14:textId="77777777" w:rsidTr="00396C0E">
        <w:trPr>
          <w:trHeight w:val="657"/>
        </w:trPr>
        <w:tc>
          <w:tcPr>
            <w:tcW w:w="439" w:type="pct"/>
            <w:noWrap/>
            <w:hideMark/>
          </w:tcPr>
          <w:p w14:paraId="4B7F384F"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49</w:t>
            </w:r>
          </w:p>
        </w:tc>
        <w:tc>
          <w:tcPr>
            <w:tcW w:w="281" w:type="pct"/>
            <w:hideMark/>
          </w:tcPr>
          <w:p w14:paraId="6AA0138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W7</w:t>
            </w:r>
          </w:p>
        </w:tc>
        <w:tc>
          <w:tcPr>
            <w:tcW w:w="514" w:type="pct"/>
            <w:hideMark/>
          </w:tcPr>
          <w:p w14:paraId="1A1AF4CC" w14:textId="77777777" w:rsidR="00396C0E" w:rsidRPr="00396C0E" w:rsidRDefault="00396C0E" w:rsidP="00396C0E">
            <w:pPr>
              <w:jc w:val="center"/>
              <w:rPr>
                <w:rFonts w:ascii="Arial MT" w:hAnsi="Arial MT" w:cs="Times New Roman"/>
                <w:sz w:val="14"/>
                <w:szCs w:val="14"/>
                <w:lang w:bidi="ar-SA"/>
              </w:rPr>
            </w:pPr>
            <w:r w:rsidRPr="00396C0E">
              <w:rPr>
                <w:rFonts w:ascii="Arial" w:hAnsi="Arial" w:cs="Arial"/>
                <w:sz w:val="14"/>
                <w:szCs w:val="14"/>
                <w:lang w:bidi="ar-SA"/>
              </w:rPr>
              <w:t xml:space="preserve">Promotional &amp; </w:t>
            </w:r>
            <w:proofErr w:type="gramStart"/>
            <w:r w:rsidRPr="00396C0E">
              <w:rPr>
                <w:rFonts w:ascii="Arial" w:hAnsi="Arial" w:cs="Arial"/>
                <w:sz w:val="14"/>
                <w:szCs w:val="14"/>
                <w:lang w:bidi="ar-SA"/>
              </w:rPr>
              <w:t>Offers</w:t>
            </w:r>
            <w:proofErr w:type="gramEnd"/>
          </w:p>
        </w:tc>
        <w:tc>
          <w:tcPr>
            <w:tcW w:w="285" w:type="pct"/>
            <w:hideMark/>
          </w:tcPr>
          <w:p w14:paraId="172DF128"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5889441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Action </w:t>
            </w:r>
            <w:proofErr w:type="spellStart"/>
            <w:proofErr w:type="gramStart"/>
            <w:r w:rsidRPr="00396C0E">
              <w:rPr>
                <w:rFonts w:ascii="Arial" w:hAnsi="Arial" w:cs="Arial"/>
                <w:sz w:val="14"/>
                <w:szCs w:val="14"/>
                <w:lang w:bidi="ar-SA"/>
              </w:rPr>
              <w:t>clip.Hook</w:t>
            </w:r>
            <w:proofErr w:type="spellEnd"/>
            <w:proofErr w:type="gramEnd"/>
            <w:r w:rsidRPr="00396C0E">
              <w:rPr>
                <w:rFonts w:ascii="Arial" w:hAnsi="Arial" w:cs="Arial"/>
                <w:sz w:val="14"/>
                <w:szCs w:val="14"/>
                <w:lang w:bidi="ar-SA"/>
              </w:rPr>
              <w:t>: "Want 1 Month Free? Here's How!"</w:t>
            </w:r>
          </w:p>
        </w:tc>
        <w:tc>
          <w:tcPr>
            <w:tcW w:w="1215" w:type="pct"/>
            <w:vMerge w:val="restart"/>
            <w:hideMark/>
          </w:tcPr>
          <w:p w14:paraId="2506789B"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Refer a friend to Fitness Factory this month and get 1 extra month added to your membership completely free! Unlimited referrals allowed!</w:t>
            </w:r>
            <w:r w:rsidRPr="00396C0E">
              <w:rPr>
                <w:rFonts w:ascii="Arial" w:hAnsi="Arial" w:cs="Arial"/>
                <w:sz w:val="14"/>
                <w:szCs w:val="14"/>
                <w:lang w:bidi="ar-SA"/>
              </w:rPr>
              <w:br/>
              <w:t>Clean locker rooms, secure storage, and hot showers ready after your session. We take care of every detail so you train hassle-free!</w:t>
            </w:r>
            <w:r w:rsidRPr="00396C0E">
              <w:rPr>
                <w:rFonts w:ascii="Arial" w:hAnsi="Arial" w:cs="Arial"/>
                <w:sz w:val="14"/>
                <w:szCs w:val="14"/>
                <w:lang w:bidi="ar-SA"/>
              </w:rPr>
              <w:br/>
              <w:t>Which one are you? 1. The Heavy Grunter 2. The Mirror Selfie King 3. The 10-Minute Rest Talker. Drop your type in the comments!</w:t>
            </w:r>
            <w:r w:rsidRPr="00396C0E">
              <w:rPr>
                <w:rFonts w:ascii="Arial" w:hAnsi="Arial" w:cs="Arial"/>
                <w:sz w:val="14"/>
                <w:szCs w:val="14"/>
                <w:lang w:bidi="ar-SA"/>
              </w:rPr>
              <w:br/>
              <w:t xml:space="preserve">Stop swinging your elbows! Keep your elbows pinned to your sides to </w:t>
            </w:r>
            <w:r w:rsidRPr="00396C0E">
              <w:rPr>
                <w:rFonts w:ascii="Arial" w:hAnsi="Arial" w:cs="Arial"/>
                <w:sz w:val="14"/>
                <w:szCs w:val="14"/>
                <w:lang w:bidi="ar-SA"/>
              </w:rPr>
              <w:lastRenderedPageBreak/>
              <w:t>place tension directly on your biceps. Watch Coach demonstrate the fix!</w:t>
            </w:r>
            <w:r w:rsidRPr="00396C0E">
              <w:rPr>
                <w:rFonts w:ascii="Arial" w:hAnsi="Arial" w:cs="Arial"/>
                <w:sz w:val="14"/>
                <w:szCs w:val="14"/>
                <w:lang w:bidi="ar-SA"/>
              </w:rPr>
              <w:br/>
              <w:t>"Best atmosphere, clean equipment, and supportive</w:t>
            </w:r>
            <w:r w:rsidRPr="00396C0E">
              <w:rPr>
                <w:rFonts w:ascii="Arial" w:hAnsi="Arial" w:cs="Arial"/>
                <w:sz w:val="14"/>
                <w:szCs w:val="14"/>
                <w:lang w:bidi="ar-SA"/>
              </w:rPr>
              <w:br/>
              <w:t>trainers in Rajkot!" Thank you for the love! Read more reviews on Google!</w:t>
            </w:r>
          </w:p>
        </w:tc>
        <w:tc>
          <w:tcPr>
            <w:tcW w:w="988" w:type="pct"/>
            <w:hideMark/>
          </w:tcPr>
          <w:p w14:paraId="044DA00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lastRenderedPageBreak/>
              <w:t>#GymReferral #RajkotGym #FreeMembership #FitnessFactoryRajkot</w:t>
            </w:r>
          </w:p>
        </w:tc>
      </w:tr>
      <w:tr w:rsidR="00396C0E" w:rsidRPr="00396C0E" w14:paraId="3E191407" w14:textId="77777777" w:rsidTr="00396C0E">
        <w:trPr>
          <w:trHeight w:val="537"/>
        </w:trPr>
        <w:tc>
          <w:tcPr>
            <w:tcW w:w="439" w:type="pct"/>
            <w:noWrap/>
            <w:hideMark/>
          </w:tcPr>
          <w:p w14:paraId="74B3C26B"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50</w:t>
            </w:r>
          </w:p>
        </w:tc>
        <w:tc>
          <w:tcPr>
            <w:tcW w:w="281" w:type="pct"/>
            <w:hideMark/>
          </w:tcPr>
          <w:p w14:paraId="2F36877F"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W7</w:t>
            </w:r>
          </w:p>
        </w:tc>
        <w:tc>
          <w:tcPr>
            <w:tcW w:w="514" w:type="pct"/>
            <w:hideMark/>
          </w:tcPr>
          <w:p w14:paraId="59F8DA1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Behind-the-Scenes &amp; Culture</w:t>
            </w:r>
          </w:p>
        </w:tc>
        <w:tc>
          <w:tcPr>
            <w:tcW w:w="285" w:type="pct"/>
            <w:hideMark/>
          </w:tcPr>
          <w:p w14:paraId="3AD3A515"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6470F2B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Video showcasing clean locker rooms, showers, and steam facility.</w:t>
            </w:r>
          </w:p>
        </w:tc>
        <w:tc>
          <w:tcPr>
            <w:tcW w:w="1215" w:type="pct"/>
            <w:vMerge/>
            <w:hideMark/>
          </w:tcPr>
          <w:p w14:paraId="5C1C3962" w14:textId="77777777" w:rsidR="00396C0E" w:rsidRPr="00396C0E" w:rsidRDefault="00396C0E" w:rsidP="00396C0E">
            <w:pPr>
              <w:rPr>
                <w:rFonts w:cs="Times New Roman"/>
                <w:color w:val="000000"/>
                <w:lang w:bidi="ar-SA"/>
              </w:rPr>
            </w:pPr>
          </w:p>
        </w:tc>
        <w:tc>
          <w:tcPr>
            <w:tcW w:w="988" w:type="pct"/>
            <w:hideMark/>
          </w:tcPr>
          <w:p w14:paraId="41D25BD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#GymAmenities #RajkotGyms #FitnessFactory</w:t>
            </w:r>
          </w:p>
        </w:tc>
      </w:tr>
      <w:tr w:rsidR="00396C0E" w:rsidRPr="00396C0E" w14:paraId="3C060437" w14:textId="77777777" w:rsidTr="00396C0E">
        <w:trPr>
          <w:trHeight w:val="537"/>
        </w:trPr>
        <w:tc>
          <w:tcPr>
            <w:tcW w:w="439" w:type="pct"/>
            <w:noWrap/>
            <w:hideMark/>
          </w:tcPr>
          <w:p w14:paraId="632225BC"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51</w:t>
            </w:r>
          </w:p>
        </w:tc>
        <w:tc>
          <w:tcPr>
            <w:tcW w:w="281" w:type="pct"/>
            <w:hideMark/>
          </w:tcPr>
          <w:p w14:paraId="300E8B4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W8</w:t>
            </w:r>
          </w:p>
        </w:tc>
        <w:tc>
          <w:tcPr>
            <w:tcW w:w="514" w:type="pct"/>
            <w:hideMark/>
          </w:tcPr>
          <w:p w14:paraId="3902889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p>
        </w:tc>
        <w:tc>
          <w:tcPr>
            <w:tcW w:w="285" w:type="pct"/>
            <w:hideMark/>
          </w:tcPr>
          <w:p w14:paraId="313F32F2"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C535E"/>
                <w:sz w:val="14"/>
                <w:szCs w:val="14"/>
                <w:lang w:bidi="ar-SA"/>
              </w:rPr>
              <w:t>Carousel</w:t>
            </w:r>
          </w:p>
        </w:tc>
        <w:tc>
          <w:tcPr>
            <w:tcW w:w="1277" w:type="pct"/>
            <w:hideMark/>
          </w:tcPr>
          <w:p w14:paraId="60922DD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"Types of People You See at Rajkot Gyms."</w:t>
            </w:r>
          </w:p>
        </w:tc>
        <w:tc>
          <w:tcPr>
            <w:tcW w:w="1215" w:type="pct"/>
            <w:vMerge/>
            <w:hideMark/>
          </w:tcPr>
          <w:p w14:paraId="62F4F588" w14:textId="77777777" w:rsidR="00396C0E" w:rsidRPr="00396C0E" w:rsidRDefault="00396C0E" w:rsidP="00396C0E">
            <w:pPr>
              <w:rPr>
                <w:rFonts w:cs="Times New Roman"/>
                <w:color w:val="000000"/>
                <w:lang w:bidi="ar-SA"/>
              </w:rPr>
            </w:pPr>
          </w:p>
        </w:tc>
        <w:tc>
          <w:tcPr>
            <w:tcW w:w="988" w:type="pct"/>
            <w:hideMark/>
          </w:tcPr>
          <w:p w14:paraId="6A7C423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#GymTypes #RajkotHumor #Rajkot #GymLife</w:t>
            </w:r>
          </w:p>
        </w:tc>
      </w:tr>
      <w:tr w:rsidR="00396C0E" w:rsidRPr="00396C0E" w14:paraId="72320D78" w14:textId="77777777" w:rsidTr="00396C0E">
        <w:trPr>
          <w:trHeight w:val="537"/>
        </w:trPr>
        <w:tc>
          <w:tcPr>
            <w:tcW w:w="439" w:type="pct"/>
            <w:noWrap/>
            <w:hideMark/>
          </w:tcPr>
          <w:p w14:paraId="4DDC7497"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52</w:t>
            </w:r>
          </w:p>
        </w:tc>
        <w:tc>
          <w:tcPr>
            <w:tcW w:w="281" w:type="pct"/>
            <w:hideMark/>
          </w:tcPr>
          <w:p w14:paraId="1D71B10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W8</w:t>
            </w:r>
          </w:p>
        </w:tc>
        <w:tc>
          <w:tcPr>
            <w:tcW w:w="514" w:type="pct"/>
            <w:hideMark/>
          </w:tcPr>
          <w:p w14:paraId="2DA224A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4064E7D8"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7A1F26C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Tutorial </w:t>
            </w:r>
            <w:proofErr w:type="spellStart"/>
            <w:proofErr w:type="gramStart"/>
            <w:r w:rsidRPr="00396C0E">
              <w:rPr>
                <w:rFonts w:ascii="Arial" w:hAnsi="Arial" w:cs="Arial"/>
                <w:sz w:val="14"/>
                <w:szCs w:val="14"/>
                <w:lang w:bidi="ar-SA"/>
              </w:rPr>
              <w:t>video.Hook</w:t>
            </w:r>
            <w:proofErr w:type="spellEnd"/>
            <w:proofErr w:type="gramEnd"/>
            <w:r w:rsidRPr="00396C0E">
              <w:rPr>
                <w:rFonts w:ascii="Arial" w:hAnsi="Arial" w:cs="Arial"/>
                <w:sz w:val="14"/>
                <w:szCs w:val="14"/>
                <w:lang w:bidi="ar-SA"/>
              </w:rPr>
              <w:t>: "Fix your Bicep Curl form in 5 seconds!"</w:t>
            </w:r>
          </w:p>
        </w:tc>
        <w:tc>
          <w:tcPr>
            <w:tcW w:w="1215" w:type="pct"/>
            <w:vMerge/>
            <w:hideMark/>
          </w:tcPr>
          <w:p w14:paraId="181E996D" w14:textId="77777777" w:rsidR="00396C0E" w:rsidRPr="00396C0E" w:rsidRDefault="00396C0E" w:rsidP="00396C0E">
            <w:pPr>
              <w:rPr>
                <w:rFonts w:cs="Times New Roman"/>
                <w:color w:val="000000"/>
                <w:lang w:bidi="ar-SA"/>
              </w:rPr>
            </w:pPr>
          </w:p>
        </w:tc>
        <w:tc>
          <w:tcPr>
            <w:tcW w:w="988" w:type="pct"/>
            <w:hideMark/>
          </w:tcPr>
          <w:p w14:paraId="68F09FDF"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#BicepCurl #ArmDay #WorkoutForm #RajkotGym</w:t>
            </w:r>
          </w:p>
        </w:tc>
      </w:tr>
      <w:tr w:rsidR="00396C0E" w:rsidRPr="00396C0E" w14:paraId="3537B785" w14:textId="77777777" w:rsidTr="00396C0E">
        <w:trPr>
          <w:trHeight w:val="435"/>
        </w:trPr>
        <w:tc>
          <w:tcPr>
            <w:tcW w:w="439" w:type="pct"/>
            <w:noWrap/>
            <w:hideMark/>
          </w:tcPr>
          <w:p w14:paraId="053B9E2C"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lastRenderedPageBreak/>
              <w:t>53</w:t>
            </w:r>
          </w:p>
        </w:tc>
        <w:tc>
          <w:tcPr>
            <w:tcW w:w="281" w:type="pct"/>
            <w:hideMark/>
          </w:tcPr>
          <w:p w14:paraId="5B2FAEE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W8</w:t>
            </w:r>
          </w:p>
        </w:tc>
        <w:tc>
          <w:tcPr>
            <w:tcW w:w="514" w:type="pct"/>
            <w:hideMark/>
          </w:tcPr>
          <w:p w14:paraId="4F5611EF"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Transformation &amp; Social Proof</w:t>
            </w:r>
          </w:p>
        </w:tc>
        <w:tc>
          <w:tcPr>
            <w:tcW w:w="285" w:type="pct"/>
            <w:hideMark/>
          </w:tcPr>
          <w:p w14:paraId="33FAF03E"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3CDF3C0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Photo: Google Review screenshot from a happy member.</w:t>
            </w:r>
          </w:p>
        </w:tc>
        <w:tc>
          <w:tcPr>
            <w:tcW w:w="1215" w:type="pct"/>
            <w:vMerge/>
            <w:hideMark/>
          </w:tcPr>
          <w:p w14:paraId="5B0E0F7D" w14:textId="77777777" w:rsidR="00396C0E" w:rsidRPr="00396C0E" w:rsidRDefault="00396C0E" w:rsidP="00396C0E">
            <w:pPr>
              <w:rPr>
                <w:rFonts w:cs="Times New Roman"/>
                <w:color w:val="000000"/>
                <w:lang w:bidi="ar-SA"/>
              </w:rPr>
            </w:pPr>
          </w:p>
        </w:tc>
        <w:tc>
          <w:tcPr>
            <w:tcW w:w="988" w:type="pct"/>
            <w:hideMark/>
          </w:tcPr>
          <w:p w14:paraId="4575046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#RajkotReviews #GoogleReview #FitnessFactoryRajkot</w:t>
            </w:r>
          </w:p>
        </w:tc>
      </w:tr>
      <w:tr w:rsidR="00396C0E" w:rsidRPr="00396C0E" w14:paraId="3B1F9FAE" w14:textId="77777777" w:rsidTr="00396C0E">
        <w:trPr>
          <w:trHeight w:val="540"/>
        </w:trPr>
        <w:tc>
          <w:tcPr>
            <w:tcW w:w="439" w:type="pct"/>
            <w:noWrap/>
            <w:hideMark/>
          </w:tcPr>
          <w:p w14:paraId="35882EB3"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54</w:t>
            </w:r>
          </w:p>
        </w:tc>
        <w:tc>
          <w:tcPr>
            <w:tcW w:w="281" w:type="pct"/>
            <w:hideMark/>
          </w:tcPr>
          <w:p w14:paraId="44746A8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W8</w:t>
            </w:r>
          </w:p>
        </w:tc>
        <w:tc>
          <w:tcPr>
            <w:tcW w:w="514" w:type="pct"/>
            <w:hideMark/>
          </w:tcPr>
          <w:p w14:paraId="4126E32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0BE44408"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4F128E9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Infographic: "Sleep vs. Fat Loss: The Missing Piece."</w:t>
            </w:r>
          </w:p>
        </w:tc>
        <w:tc>
          <w:tcPr>
            <w:tcW w:w="1215" w:type="pct"/>
            <w:hideMark/>
          </w:tcPr>
          <w:p w14:paraId="15F62795"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Sleeping less than 6 hours? Poor sleep spikes stress</w:t>
            </w:r>
            <w:r w:rsidRPr="00396C0E">
              <w:rPr>
                <w:rFonts w:ascii="Arial" w:hAnsi="Arial" w:cs="Arial"/>
                <w:sz w:val="14"/>
                <w:szCs w:val="14"/>
                <w:lang w:bidi="ar-SA"/>
              </w:rPr>
              <w:br/>
              <w:t>hormones and increases cravings. Here is why rest days are just as important as gym days!</w:t>
            </w:r>
          </w:p>
        </w:tc>
        <w:tc>
          <w:tcPr>
            <w:tcW w:w="988" w:type="pct"/>
            <w:hideMark/>
          </w:tcPr>
          <w:p w14:paraId="1F592CF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#SleepAndFitness #Recovery #RajkotHealth #FitIndia</w:t>
            </w:r>
          </w:p>
        </w:tc>
      </w:tr>
      <w:tr w:rsidR="00396C0E" w:rsidRPr="00396C0E" w14:paraId="71CBDE5A" w14:textId="77777777" w:rsidTr="00396C0E">
        <w:trPr>
          <w:trHeight w:val="540"/>
        </w:trPr>
        <w:tc>
          <w:tcPr>
            <w:tcW w:w="439" w:type="pct"/>
            <w:noWrap/>
            <w:hideMark/>
          </w:tcPr>
          <w:p w14:paraId="473DB1C6"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55</w:t>
            </w:r>
          </w:p>
        </w:tc>
        <w:tc>
          <w:tcPr>
            <w:tcW w:w="281" w:type="pct"/>
            <w:hideMark/>
          </w:tcPr>
          <w:p w14:paraId="24D9D16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W8</w:t>
            </w:r>
          </w:p>
        </w:tc>
        <w:tc>
          <w:tcPr>
            <w:tcW w:w="514" w:type="pct"/>
            <w:hideMark/>
          </w:tcPr>
          <w:p w14:paraId="5343E39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Behind-the-Scenes &amp; Culture</w:t>
            </w:r>
          </w:p>
        </w:tc>
        <w:tc>
          <w:tcPr>
            <w:tcW w:w="285" w:type="pct"/>
            <w:hideMark/>
          </w:tcPr>
          <w:p w14:paraId="6E7E0884"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74199DC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High-energy </w:t>
            </w:r>
            <w:proofErr w:type="spellStart"/>
            <w:proofErr w:type="gramStart"/>
            <w:r w:rsidRPr="00396C0E">
              <w:rPr>
                <w:rFonts w:ascii="Arial" w:hAnsi="Arial" w:cs="Arial"/>
                <w:sz w:val="14"/>
                <w:szCs w:val="14"/>
                <w:lang w:bidi="ar-SA"/>
              </w:rPr>
              <w:t>edit.Hook</w:t>
            </w:r>
            <w:proofErr w:type="spellEnd"/>
            <w:proofErr w:type="gramEnd"/>
            <w:r w:rsidRPr="00396C0E">
              <w:rPr>
                <w:rFonts w:ascii="Arial" w:hAnsi="Arial" w:cs="Arial"/>
                <w:sz w:val="14"/>
                <w:szCs w:val="14"/>
                <w:lang w:bidi="ar-SA"/>
              </w:rPr>
              <w:t>: "Night Shift Squad: 8 PM workout energy hit different!"</w:t>
            </w:r>
          </w:p>
        </w:tc>
        <w:tc>
          <w:tcPr>
            <w:tcW w:w="1215" w:type="pct"/>
            <w:hideMark/>
          </w:tcPr>
          <w:p w14:paraId="15C7800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Post-work stress? Leave it on the gym floor! Join the evening crowd and blow off steam at Fitness Factory.</w:t>
            </w:r>
          </w:p>
        </w:tc>
        <w:tc>
          <w:tcPr>
            <w:tcW w:w="988" w:type="pct"/>
            <w:hideMark/>
          </w:tcPr>
          <w:p w14:paraId="2187CCE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#EveningWorkout #RajkotNightlife #Rajkot #FitnessFactory</w:t>
            </w:r>
          </w:p>
        </w:tc>
      </w:tr>
      <w:tr w:rsidR="00396C0E" w:rsidRPr="00396C0E" w14:paraId="0D5FCCEB" w14:textId="77777777" w:rsidTr="00396C0E">
        <w:trPr>
          <w:trHeight w:val="540"/>
        </w:trPr>
        <w:tc>
          <w:tcPr>
            <w:tcW w:w="439" w:type="pct"/>
            <w:noWrap/>
            <w:hideMark/>
          </w:tcPr>
          <w:p w14:paraId="351E243F"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56</w:t>
            </w:r>
          </w:p>
        </w:tc>
        <w:tc>
          <w:tcPr>
            <w:tcW w:w="281" w:type="pct"/>
            <w:hideMark/>
          </w:tcPr>
          <w:p w14:paraId="606160F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W8</w:t>
            </w:r>
          </w:p>
        </w:tc>
        <w:tc>
          <w:tcPr>
            <w:tcW w:w="514" w:type="pct"/>
            <w:hideMark/>
          </w:tcPr>
          <w:p w14:paraId="12D2135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Promotional &amp; </w:t>
            </w:r>
            <w:proofErr w:type="gramStart"/>
            <w:r w:rsidRPr="00396C0E">
              <w:rPr>
                <w:rFonts w:ascii="Arial" w:hAnsi="Arial" w:cs="Arial"/>
                <w:sz w:val="14"/>
                <w:szCs w:val="14"/>
                <w:lang w:bidi="ar-SA"/>
              </w:rPr>
              <w:t>Offers</w:t>
            </w:r>
            <w:proofErr w:type="gramEnd"/>
          </w:p>
        </w:tc>
        <w:tc>
          <w:tcPr>
            <w:tcW w:w="285" w:type="pct"/>
            <w:hideMark/>
          </w:tcPr>
          <w:p w14:paraId="203DA7A3"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7854CB5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Poster graphic: "Couple Membership Sale: Fit Together!"</w:t>
            </w:r>
          </w:p>
        </w:tc>
        <w:tc>
          <w:tcPr>
            <w:tcW w:w="1215" w:type="pct"/>
            <w:hideMark/>
          </w:tcPr>
          <w:p w14:paraId="6808B79E"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Couples that train together, stay together! Sign up with</w:t>
            </w:r>
            <w:r w:rsidRPr="00396C0E">
              <w:rPr>
                <w:rFonts w:ascii="Arial" w:hAnsi="Arial" w:cs="Arial"/>
                <w:sz w:val="14"/>
                <w:szCs w:val="14"/>
                <w:lang w:bidi="ar-SA"/>
              </w:rPr>
              <w:br/>
              <w:t>your spouse or partner this week and save 20% on annual memberships!</w:t>
            </w:r>
          </w:p>
        </w:tc>
        <w:tc>
          <w:tcPr>
            <w:tcW w:w="988" w:type="pct"/>
            <w:hideMark/>
          </w:tcPr>
          <w:p w14:paraId="3179167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#CouplesWhoLift #RajkotCouples #GymOffer #FitnessFactoryRajkot</w:t>
            </w:r>
          </w:p>
        </w:tc>
      </w:tr>
      <w:tr w:rsidR="00396C0E" w:rsidRPr="00396C0E" w14:paraId="5CB94CD2" w14:textId="77777777" w:rsidTr="00396C0E">
        <w:trPr>
          <w:trHeight w:val="1980"/>
        </w:trPr>
        <w:tc>
          <w:tcPr>
            <w:tcW w:w="439" w:type="pct"/>
            <w:hideMark/>
          </w:tcPr>
          <w:p w14:paraId="2F450640" w14:textId="77777777" w:rsidR="00396C0E" w:rsidRPr="00396C0E" w:rsidRDefault="00396C0E" w:rsidP="00396C0E">
            <w:pPr>
              <w:jc w:val="right"/>
              <w:rPr>
                <w:rFonts w:cs="Times New Roman"/>
                <w:color w:val="000000"/>
                <w:lang w:bidi="ar-SA"/>
              </w:rPr>
            </w:pPr>
            <w:r w:rsidRPr="00396C0E">
              <w:rPr>
                <w:rFonts w:ascii="Arial" w:hAnsi="Arial" w:cs="Arial"/>
                <w:sz w:val="14"/>
                <w:szCs w:val="14"/>
                <w:lang w:bidi="ar-SA"/>
              </w:rPr>
              <w:t>57</w:t>
            </w:r>
            <w:r w:rsidRPr="00396C0E">
              <w:rPr>
                <w:rFonts w:ascii="Arial" w:hAnsi="Arial" w:cs="Arial"/>
                <w:sz w:val="14"/>
                <w:szCs w:val="14"/>
                <w:lang w:bidi="ar-SA"/>
              </w:rPr>
              <w:br/>
              <w:t>58</w:t>
            </w:r>
            <w:r w:rsidRPr="00396C0E">
              <w:rPr>
                <w:rFonts w:ascii="Arial" w:hAnsi="Arial" w:cs="Arial"/>
                <w:sz w:val="14"/>
                <w:szCs w:val="14"/>
                <w:lang w:bidi="ar-SA"/>
              </w:rPr>
              <w:br/>
              <w:t>59</w:t>
            </w:r>
            <w:r w:rsidRPr="00396C0E">
              <w:rPr>
                <w:rFonts w:ascii="Arial" w:hAnsi="Arial" w:cs="Arial"/>
                <w:sz w:val="14"/>
                <w:szCs w:val="14"/>
                <w:lang w:bidi="ar-SA"/>
              </w:rPr>
              <w:br/>
              <w:t>60</w:t>
            </w:r>
          </w:p>
        </w:tc>
        <w:tc>
          <w:tcPr>
            <w:tcW w:w="281" w:type="pct"/>
            <w:hideMark/>
          </w:tcPr>
          <w:p w14:paraId="060D858B"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W8</w:t>
            </w:r>
            <w:r w:rsidRPr="00396C0E">
              <w:rPr>
                <w:rFonts w:ascii="Arial" w:hAnsi="Arial" w:cs="Arial"/>
                <w:sz w:val="14"/>
                <w:szCs w:val="14"/>
                <w:lang w:bidi="ar-SA"/>
              </w:rPr>
              <w:br/>
              <w:t>W9</w:t>
            </w:r>
            <w:r w:rsidRPr="00396C0E">
              <w:rPr>
                <w:rFonts w:ascii="Arial" w:hAnsi="Arial" w:cs="Arial"/>
                <w:sz w:val="14"/>
                <w:szCs w:val="14"/>
                <w:lang w:bidi="ar-SA"/>
              </w:rPr>
              <w:br/>
            </w:r>
            <w:proofErr w:type="spellStart"/>
            <w:r w:rsidRPr="00396C0E">
              <w:rPr>
                <w:rFonts w:ascii="Arial" w:hAnsi="Arial" w:cs="Arial"/>
                <w:sz w:val="14"/>
                <w:szCs w:val="14"/>
                <w:lang w:bidi="ar-SA"/>
              </w:rPr>
              <w:t>W9</w:t>
            </w:r>
            <w:proofErr w:type="spellEnd"/>
            <w:r w:rsidRPr="00396C0E">
              <w:rPr>
                <w:rFonts w:ascii="Arial" w:hAnsi="Arial" w:cs="Arial"/>
                <w:sz w:val="14"/>
                <w:szCs w:val="14"/>
                <w:lang w:bidi="ar-SA"/>
              </w:rPr>
              <w:br/>
            </w:r>
            <w:proofErr w:type="spellStart"/>
            <w:r w:rsidRPr="00396C0E">
              <w:rPr>
                <w:rFonts w:ascii="Arial" w:hAnsi="Arial" w:cs="Arial"/>
                <w:sz w:val="14"/>
                <w:szCs w:val="14"/>
                <w:lang w:bidi="ar-SA"/>
              </w:rPr>
              <w:t>W9</w:t>
            </w:r>
            <w:proofErr w:type="spellEnd"/>
          </w:p>
        </w:tc>
        <w:tc>
          <w:tcPr>
            <w:tcW w:w="514" w:type="pct"/>
            <w:hideMark/>
          </w:tcPr>
          <w:p w14:paraId="4FC8D320"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r w:rsidRPr="00396C0E">
              <w:rPr>
                <w:rFonts w:ascii="Arial" w:hAnsi="Arial" w:cs="Arial"/>
                <w:sz w:val="14"/>
                <w:szCs w:val="14"/>
                <w:lang w:bidi="ar-SA"/>
              </w:rPr>
              <w:br/>
              <w:t>Educational &amp; How-To</w:t>
            </w:r>
            <w:r w:rsidRPr="00396C0E">
              <w:rPr>
                <w:rFonts w:ascii="Arial" w:hAnsi="Arial" w:cs="Arial"/>
                <w:sz w:val="14"/>
                <w:szCs w:val="14"/>
                <w:lang w:bidi="ar-SA"/>
              </w:rPr>
              <w:br/>
              <w:t>Transformation &amp; Social Proof</w:t>
            </w:r>
            <w:r w:rsidRPr="00396C0E">
              <w:rPr>
                <w:rFonts w:ascii="Arial" w:hAnsi="Arial" w:cs="Arial"/>
                <w:sz w:val="14"/>
                <w:szCs w:val="14"/>
                <w:lang w:bidi="ar-SA"/>
              </w:rPr>
              <w:br/>
              <w:t>Promotional &amp; Offers</w:t>
            </w:r>
          </w:p>
        </w:tc>
        <w:tc>
          <w:tcPr>
            <w:tcW w:w="285" w:type="pct"/>
            <w:hideMark/>
          </w:tcPr>
          <w:p w14:paraId="66586437" w14:textId="77777777" w:rsidR="00396C0E" w:rsidRPr="00396C0E" w:rsidRDefault="00396C0E" w:rsidP="00396C0E">
            <w:pPr>
              <w:rPr>
                <w:rFonts w:cs="Times New Roman"/>
                <w:color w:val="000000"/>
                <w:lang w:bidi="ar-SA"/>
              </w:rPr>
            </w:pPr>
            <w:r w:rsidRPr="00396C0E">
              <w:rPr>
                <w:rFonts w:ascii="Arial" w:hAnsi="Arial" w:cs="Arial"/>
                <w:color w:val="363E31"/>
                <w:sz w:val="14"/>
                <w:szCs w:val="14"/>
                <w:lang w:bidi="ar-SA"/>
              </w:rPr>
              <w:t>Story</w:t>
            </w:r>
            <w:r w:rsidRPr="00396C0E">
              <w:rPr>
                <w:rFonts w:ascii="Arial" w:hAnsi="Arial" w:cs="Arial"/>
                <w:color w:val="363E31"/>
                <w:sz w:val="14"/>
                <w:szCs w:val="14"/>
                <w:lang w:bidi="ar-SA"/>
              </w:rPr>
              <w:br/>
            </w:r>
            <w:r w:rsidRPr="00396C0E">
              <w:rPr>
                <w:rFonts w:ascii="Arial" w:hAnsi="Arial" w:cs="Arial"/>
                <w:color w:val="4C535E"/>
                <w:sz w:val="14"/>
                <w:szCs w:val="14"/>
                <w:lang w:bidi="ar-SA"/>
              </w:rPr>
              <w:t>Carousel</w:t>
            </w:r>
            <w:r w:rsidRPr="00396C0E">
              <w:rPr>
                <w:rFonts w:ascii="Arial" w:hAnsi="Arial" w:cs="Arial"/>
                <w:color w:val="4C535E"/>
                <w:sz w:val="14"/>
                <w:szCs w:val="14"/>
                <w:lang w:bidi="ar-SA"/>
              </w:rPr>
              <w:br/>
            </w:r>
            <w:r w:rsidRPr="00396C0E">
              <w:rPr>
                <w:rFonts w:ascii="Arial" w:hAnsi="Arial" w:cs="Arial"/>
                <w:color w:val="37393C"/>
                <w:sz w:val="14"/>
                <w:szCs w:val="14"/>
                <w:lang w:bidi="ar-SA"/>
              </w:rPr>
              <w:t>Reel</w:t>
            </w:r>
            <w:r w:rsidRPr="00396C0E">
              <w:rPr>
                <w:rFonts w:ascii="Arial" w:hAnsi="Arial" w:cs="Arial"/>
                <w:color w:val="37393C"/>
                <w:sz w:val="14"/>
                <w:szCs w:val="14"/>
                <w:lang w:bidi="ar-SA"/>
              </w:rPr>
              <w:br/>
            </w:r>
            <w:r w:rsidRPr="00396C0E">
              <w:rPr>
                <w:rFonts w:ascii="Arial" w:hAnsi="Arial" w:cs="Arial"/>
                <w:color w:val="363E31"/>
                <w:sz w:val="14"/>
                <w:szCs w:val="14"/>
                <w:lang w:bidi="ar-SA"/>
              </w:rPr>
              <w:t>Story</w:t>
            </w:r>
          </w:p>
        </w:tc>
        <w:tc>
          <w:tcPr>
            <w:tcW w:w="1277" w:type="pct"/>
            <w:hideMark/>
          </w:tcPr>
          <w:p w14:paraId="680979E7"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Visual: Poll: "Have you taken your protein shake today?"</w:t>
            </w:r>
            <w:r w:rsidRPr="00396C0E">
              <w:rPr>
                <w:rFonts w:ascii="Arial" w:hAnsi="Arial" w:cs="Arial"/>
                <w:sz w:val="14"/>
                <w:szCs w:val="14"/>
                <w:lang w:bidi="ar-SA"/>
              </w:rPr>
              <w:br/>
              <w:t>Visual: "3 Core Exercises Better Than Crunches for ABS."</w:t>
            </w:r>
            <w:r w:rsidRPr="00396C0E">
              <w:rPr>
                <w:rFonts w:ascii="Arial" w:hAnsi="Arial" w:cs="Arial"/>
                <w:sz w:val="14"/>
                <w:szCs w:val="14"/>
                <w:lang w:bidi="ar-SA"/>
              </w:rPr>
              <w:br/>
              <w:t xml:space="preserve">Visual: Transformation </w:t>
            </w:r>
            <w:proofErr w:type="spellStart"/>
            <w:proofErr w:type="gramStart"/>
            <w:r w:rsidRPr="00396C0E">
              <w:rPr>
                <w:rFonts w:ascii="Arial" w:hAnsi="Arial" w:cs="Arial"/>
                <w:sz w:val="14"/>
                <w:szCs w:val="14"/>
                <w:lang w:bidi="ar-SA"/>
              </w:rPr>
              <w:t>story.Hook</w:t>
            </w:r>
            <w:proofErr w:type="spellEnd"/>
            <w:proofErr w:type="gramEnd"/>
            <w:r w:rsidRPr="00396C0E">
              <w:rPr>
                <w:rFonts w:ascii="Arial" w:hAnsi="Arial" w:cs="Arial"/>
                <w:sz w:val="14"/>
                <w:szCs w:val="14"/>
                <w:lang w:bidi="ar-SA"/>
              </w:rPr>
              <w:t>: "How College Student Harsh gained confidence through weight training."</w:t>
            </w:r>
            <w:r w:rsidRPr="00396C0E">
              <w:rPr>
                <w:rFonts w:ascii="Arial" w:hAnsi="Arial" w:cs="Arial"/>
                <w:sz w:val="14"/>
                <w:szCs w:val="14"/>
                <w:lang w:bidi="ar-SA"/>
              </w:rPr>
              <w:br/>
              <w:t>Visual: Direct Link Sticker: "Claim 3-Day Free Trial Pass."</w:t>
            </w:r>
          </w:p>
        </w:tc>
        <w:tc>
          <w:tcPr>
            <w:tcW w:w="1215" w:type="pct"/>
            <w:hideMark/>
          </w:tcPr>
          <w:p w14:paraId="4E9690A6"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Quick reminder to hit your daily target! Click YES if you’ve had your protein shake today!</w:t>
            </w:r>
            <w:r w:rsidRPr="00396C0E">
              <w:rPr>
                <w:rFonts w:ascii="Arial" w:hAnsi="Arial" w:cs="Arial"/>
                <w:sz w:val="14"/>
                <w:szCs w:val="14"/>
                <w:lang w:bidi="ar-SA"/>
              </w:rPr>
              <w:br/>
              <w:t>Stop ruining your neck with hundreds of regular crunches! Try planks, hanging leg raises, and ab wheel rollouts for real core strength.</w:t>
            </w:r>
            <w:r w:rsidRPr="00396C0E">
              <w:rPr>
                <w:rFonts w:ascii="Arial" w:hAnsi="Arial" w:cs="Arial"/>
                <w:sz w:val="14"/>
                <w:szCs w:val="14"/>
                <w:lang w:bidi="ar-SA"/>
              </w:rPr>
              <w:br/>
              <w:t>Harsh went from underweight and shy to strong and confident in just 4 months. Fitness changes more than just your physique!</w:t>
            </w:r>
            <w:r w:rsidRPr="00396C0E">
              <w:rPr>
                <w:rFonts w:ascii="Arial" w:hAnsi="Arial" w:cs="Arial"/>
                <w:sz w:val="14"/>
                <w:szCs w:val="14"/>
                <w:lang w:bidi="ar-SA"/>
              </w:rPr>
              <w:br/>
              <w:t>Month is ending, but your fitness goals are just</w:t>
            </w:r>
            <w:r w:rsidRPr="00396C0E">
              <w:rPr>
                <w:rFonts w:ascii="Arial" w:hAnsi="Arial" w:cs="Arial"/>
                <w:sz w:val="14"/>
                <w:szCs w:val="14"/>
                <w:lang w:bidi="ar-SA"/>
              </w:rPr>
              <w:br/>
              <w:t>starting! Tap the link to grab your free pass and start tomorrow!</w:t>
            </w:r>
          </w:p>
        </w:tc>
        <w:tc>
          <w:tcPr>
            <w:tcW w:w="988" w:type="pct"/>
            <w:hideMark/>
          </w:tcPr>
          <w:p w14:paraId="01380235"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#ProteinCheck #GymPoll #Rajkot</w:t>
            </w:r>
            <w:r w:rsidRPr="00396C0E">
              <w:rPr>
                <w:rFonts w:ascii="Arial" w:hAnsi="Arial" w:cs="Arial"/>
                <w:sz w:val="14"/>
                <w:szCs w:val="14"/>
                <w:lang w:bidi="ar-SA"/>
              </w:rPr>
              <w:br/>
              <w:t>#AbsWorkout #CoreStrength #RajkotFitness #GymTips</w:t>
            </w:r>
            <w:r w:rsidRPr="00396C0E">
              <w:rPr>
                <w:rFonts w:ascii="Arial" w:hAnsi="Arial" w:cs="Arial"/>
                <w:sz w:val="14"/>
                <w:szCs w:val="14"/>
                <w:lang w:bidi="ar-SA"/>
              </w:rPr>
              <w:br/>
              <w:t>#StudentTransformation #RajkotYouth #FitRajkot #FitnessFactory</w:t>
            </w:r>
            <w:r w:rsidRPr="00396C0E">
              <w:rPr>
                <w:rFonts w:ascii="Arial" w:hAnsi="Arial" w:cs="Arial"/>
                <w:sz w:val="14"/>
                <w:szCs w:val="14"/>
                <w:lang w:bidi="ar-SA"/>
              </w:rPr>
              <w:br/>
              <w:t>#RajkotGym #GymTrial #FitnessFactoryRajkot</w:t>
            </w:r>
          </w:p>
        </w:tc>
      </w:tr>
      <w:tr w:rsidR="00396C0E" w:rsidRPr="00396C0E" w14:paraId="0B3C6DFC" w14:textId="77777777" w:rsidTr="00396C0E">
        <w:trPr>
          <w:trHeight w:val="540"/>
        </w:trPr>
        <w:tc>
          <w:tcPr>
            <w:tcW w:w="439" w:type="pct"/>
            <w:noWrap/>
            <w:hideMark/>
          </w:tcPr>
          <w:p w14:paraId="4BC4FC84"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61</w:t>
            </w:r>
          </w:p>
        </w:tc>
        <w:tc>
          <w:tcPr>
            <w:tcW w:w="281" w:type="pct"/>
            <w:hideMark/>
          </w:tcPr>
          <w:p w14:paraId="5F182C4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W9</w:t>
            </w:r>
          </w:p>
        </w:tc>
        <w:tc>
          <w:tcPr>
            <w:tcW w:w="514" w:type="pct"/>
            <w:hideMark/>
          </w:tcPr>
          <w:p w14:paraId="3D681901"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5D941A72"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15C7748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Guide: "What to Eat Before a Heavy Leg Day."</w:t>
            </w:r>
          </w:p>
        </w:tc>
        <w:tc>
          <w:tcPr>
            <w:tcW w:w="1215" w:type="pct"/>
            <w:hideMark/>
          </w:tcPr>
          <w:p w14:paraId="1FCD8B0D"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Don't train on an empty tank! Here are 3 fast-digesting</w:t>
            </w:r>
            <w:r w:rsidRPr="00396C0E">
              <w:rPr>
                <w:rFonts w:ascii="Arial" w:hAnsi="Arial" w:cs="Arial"/>
                <w:sz w:val="14"/>
                <w:szCs w:val="14"/>
                <w:lang w:bidi="ar-SA"/>
              </w:rPr>
              <w:br/>
              <w:t>carb sources to consume 45 minutes before leg day for maximum energy.</w:t>
            </w:r>
          </w:p>
        </w:tc>
        <w:tc>
          <w:tcPr>
            <w:tcW w:w="988" w:type="pct"/>
            <w:hideMark/>
          </w:tcPr>
          <w:p w14:paraId="2B5C33D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#LegDayFuel #WorkoutNutrition #Rajkot #FitGujarat</w:t>
            </w:r>
          </w:p>
        </w:tc>
      </w:tr>
      <w:tr w:rsidR="00396C0E" w:rsidRPr="00396C0E" w14:paraId="3B136728" w14:textId="77777777" w:rsidTr="00396C0E">
        <w:trPr>
          <w:trHeight w:val="540"/>
        </w:trPr>
        <w:tc>
          <w:tcPr>
            <w:tcW w:w="439" w:type="pct"/>
            <w:noWrap/>
            <w:hideMark/>
          </w:tcPr>
          <w:p w14:paraId="28541199"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62</w:t>
            </w:r>
          </w:p>
        </w:tc>
        <w:tc>
          <w:tcPr>
            <w:tcW w:w="281" w:type="pct"/>
            <w:hideMark/>
          </w:tcPr>
          <w:p w14:paraId="3C33E523"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W9</w:t>
            </w:r>
          </w:p>
        </w:tc>
        <w:tc>
          <w:tcPr>
            <w:tcW w:w="514" w:type="pct"/>
            <w:hideMark/>
          </w:tcPr>
          <w:p w14:paraId="2DEA3F4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Behind-the-Scenes &amp; Culture</w:t>
            </w:r>
          </w:p>
        </w:tc>
        <w:tc>
          <w:tcPr>
            <w:tcW w:w="285" w:type="pct"/>
            <w:hideMark/>
          </w:tcPr>
          <w:p w14:paraId="0E8ACFFB"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7E59785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Hype video of members deadlifting &amp; squatting.</w:t>
            </w:r>
          </w:p>
        </w:tc>
        <w:tc>
          <w:tcPr>
            <w:tcW w:w="1215" w:type="pct"/>
            <w:hideMark/>
          </w:tcPr>
          <w:p w14:paraId="496AAF98"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Sound ON       Pure dedication, heavy iron, and</w:t>
            </w:r>
            <w:r w:rsidRPr="00396C0E">
              <w:rPr>
                <w:rFonts w:ascii="Arial" w:hAnsi="Arial" w:cs="Arial"/>
                <w:sz w:val="14"/>
                <w:szCs w:val="14"/>
                <w:lang w:bidi="ar-SA"/>
              </w:rPr>
              <w:br/>
              <w:t>supportive energy. This is what training at Fitness Factory Rajkot looks like!</w:t>
            </w:r>
          </w:p>
        </w:tc>
        <w:tc>
          <w:tcPr>
            <w:tcW w:w="988" w:type="pct"/>
            <w:hideMark/>
          </w:tcPr>
          <w:p w14:paraId="1CDF3C2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#GymHype #PowerliftingRajkot #FitnessFactory #RajkotGyms</w:t>
            </w:r>
          </w:p>
        </w:tc>
      </w:tr>
      <w:tr w:rsidR="00396C0E" w:rsidRPr="00396C0E" w14:paraId="0DA2EB59" w14:textId="77777777" w:rsidTr="00396C0E">
        <w:trPr>
          <w:trHeight w:val="1440"/>
        </w:trPr>
        <w:tc>
          <w:tcPr>
            <w:tcW w:w="439" w:type="pct"/>
            <w:hideMark/>
          </w:tcPr>
          <w:p w14:paraId="72692BD7" w14:textId="77777777" w:rsidR="00396C0E" w:rsidRPr="00396C0E" w:rsidRDefault="00396C0E" w:rsidP="00396C0E">
            <w:pPr>
              <w:ind w:firstLineChars="400" w:firstLine="560"/>
              <w:rPr>
                <w:rFonts w:cs="Times New Roman"/>
                <w:color w:val="000000"/>
                <w:lang w:bidi="ar-SA"/>
              </w:rPr>
            </w:pPr>
            <w:r w:rsidRPr="00396C0E">
              <w:rPr>
                <w:rFonts w:ascii="Arial" w:hAnsi="Arial" w:cs="Arial"/>
                <w:sz w:val="14"/>
                <w:szCs w:val="14"/>
                <w:lang w:bidi="ar-SA"/>
              </w:rPr>
              <w:t>63</w:t>
            </w:r>
            <w:r w:rsidRPr="00396C0E">
              <w:rPr>
                <w:rFonts w:ascii="Arial" w:hAnsi="Arial" w:cs="Arial"/>
                <w:sz w:val="14"/>
                <w:szCs w:val="14"/>
                <w:lang w:bidi="ar-SA"/>
              </w:rPr>
              <w:br/>
              <w:t>64</w:t>
            </w:r>
            <w:r w:rsidRPr="00396C0E">
              <w:rPr>
                <w:rFonts w:ascii="Arial" w:hAnsi="Arial" w:cs="Arial"/>
                <w:sz w:val="14"/>
                <w:szCs w:val="14"/>
                <w:lang w:bidi="ar-SA"/>
              </w:rPr>
              <w:br/>
              <w:t>65</w:t>
            </w:r>
          </w:p>
        </w:tc>
        <w:tc>
          <w:tcPr>
            <w:tcW w:w="281" w:type="pct"/>
            <w:hideMark/>
          </w:tcPr>
          <w:p w14:paraId="47C3CDCB"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W9</w:t>
            </w:r>
            <w:r w:rsidRPr="00396C0E">
              <w:rPr>
                <w:rFonts w:ascii="Arial" w:hAnsi="Arial" w:cs="Arial"/>
                <w:sz w:val="14"/>
                <w:szCs w:val="14"/>
                <w:lang w:bidi="ar-SA"/>
              </w:rPr>
              <w:br/>
              <w:t>W10</w:t>
            </w:r>
            <w:r w:rsidRPr="00396C0E">
              <w:rPr>
                <w:rFonts w:ascii="Arial" w:hAnsi="Arial" w:cs="Arial"/>
                <w:sz w:val="14"/>
                <w:szCs w:val="14"/>
                <w:lang w:bidi="ar-SA"/>
              </w:rPr>
              <w:br/>
            </w:r>
            <w:proofErr w:type="spellStart"/>
            <w:r w:rsidRPr="00396C0E">
              <w:rPr>
                <w:rFonts w:ascii="Arial" w:hAnsi="Arial" w:cs="Arial"/>
                <w:sz w:val="14"/>
                <w:szCs w:val="14"/>
                <w:lang w:bidi="ar-SA"/>
              </w:rPr>
              <w:t>W10</w:t>
            </w:r>
            <w:proofErr w:type="spellEnd"/>
          </w:p>
        </w:tc>
        <w:tc>
          <w:tcPr>
            <w:tcW w:w="514" w:type="pct"/>
            <w:hideMark/>
          </w:tcPr>
          <w:p w14:paraId="3DBAB3CC"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r w:rsidRPr="00396C0E">
              <w:rPr>
                <w:rFonts w:ascii="Arial" w:hAnsi="Arial" w:cs="Arial"/>
                <w:sz w:val="14"/>
                <w:szCs w:val="14"/>
                <w:lang w:bidi="ar-SA"/>
              </w:rPr>
              <w:br/>
              <w:t>Educational &amp; How-To</w:t>
            </w:r>
            <w:r w:rsidRPr="00396C0E">
              <w:rPr>
                <w:rFonts w:ascii="Arial" w:hAnsi="Arial" w:cs="Arial"/>
                <w:sz w:val="14"/>
                <w:szCs w:val="14"/>
                <w:lang w:bidi="ar-SA"/>
              </w:rPr>
              <w:br/>
              <w:t>Transformation &amp; Social Proof</w:t>
            </w:r>
          </w:p>
        </w:tc>
        <w:tc>
          <w:tcPr>
            <w:tcW w:w="285" w:type="pct"/>
            <w:hideMark/>
          </w:tcPr>
          <w:p w14:paraId="3E9064CA" w14:textId="77777777" w:rsidR="00396C0E" w:rsidRPr="00396C0E" w:rsidRDefault="00396C0E" w:rsidP="00396C0E">
            <w:pPr>
              <w:rPr>
                <w:rFonts w:cs="Times New Roman"/>
                <w:color w:val="000000"/>
                <w:lang w:bidi="ar-SA"/>
              </w:rPr>
            </w:pPr>
            <w:r w:rsidRPr="00396C0E">
              <w:rPr>
                <w:rFonts w:ascii="Arial" w:hAnsi="Arial" w:cs="Arial"/>
                <w:color w:val="363E31"/>
                <w:sz w:val="14"/>
                <w:szCs w:val="14"/>
                <w:lang w:bidi="ar-SA"/>
              </w:rPr>
              <w:t>Story</w:t>
            </w:r>
            <w:r w:rsidRPr="00396C0E">
              <w:rPr>
                <w:rFonts w:ascii="Arial" w:hAnsi="Arial" w:cs="Arial"/>
                <w:color w:val="363E31"/>
                <w:sz w:val="14"/>
                <w:szCs w:val="14"/>
                <w:lang w:bidi="ar-SA"/>
              </w:rPr>
              <w:br/>
            </w:r>
            <w:r w:rsidRPr="00396C0E">
              <w:rPr>
                <w:rFonts w:ascii="Arial" w:hAnsi="Arial" w:cs="Arial"/>
                <w:color w:val="4C535E"/>
                <w:sz w:val="14"/>
                <w:szCs w:val="14"/>
                <w:lang w:bidi="ar-SA"/>
              </w:rPr>
              <w:t>Carousel</w:t>
            </w:r>
            <w:r w:rsidRPr="00396C0E">
              <w:rPr>
                <w:rFonts w:ascii="Arial" w:hAnsi="Arial" w:cs="Arial"/>
                <w:color w:val="4C535E"/>
                <w:sz w:val="14"/>
                <w:szCs w:val="14"/>
                <w:lang w:bidi="ar-SA"/>
              </w:rPr>
              <w:br/>
            </w:r>
            <w:r w:rsidRPr="00396C0E">
              <w:rPr>
                <w:rFonts w:ascii="Arial" w:hAnsi="Arial" w:cs="Arial"/>
                <w:color w:val="37393C"/>
                <w:sz w:val="14"/>
                <w:szCs w:val="14"/>
                <w:lang w:bidi="ar-SA"/>
              </w:rPr>
              <w:t>Reel</w:t>
            </w:r>
          </w:p>
        </w:tc>
        <w:tc>
          <w:tcPr>
            <w:tcW w:w="1277" w:type="pct"/>
            <w:hideMark/>
          </w:tcPr>
          <w:p w14:paraId="44775E64"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Visual: Meme: "Me trying to put on a shirt after Arm Day."</w:t>
            </w:r>
            <w:r w:rsidRPr="00396C0E">
              <w:rPr>
                <w:rFonts w:ascii="Arial" w:hAnsi="Arial" w:cs="Arial"/>
                <w:sz w:val="14"/>
                <w:szCs w:val="14"/>
                <w:lang w:bidi="ar-SA"/>
              </w:rPr>
              <w:br/>
              <w:t>Visual: "5 Dumbbell-Only Exercises for Full Body Muscle."</w:t>
            </w:r>
            <w:r w:rsidRPr="00396C0E">
              <w:rPr>
                <w:rFonts w:ascii="Arial" w:hAnsi="Arial" w:cs="Arial"/>
                <w:sz w:val="14"/>
                <w:szCs w:val="14"/>
                <w:lang w:bidi="ar-SA"/>
              </w:rPr>
              <w:br/>
              <w:t xml:space="preserve">Visual: Video </w:t>
            </w:r>
            <w:proofErr w:type="spellStart"/>
            <w:proofErr w:type="gramStart"/>
            <w:r w:rsidRPr="00396C0E">
              <w:rPr>
                <w:rFonts w:ascii="Arial" w:hAnsi="Arial" w:cs="Arial"/>
                <w:sz w:val="14"/>
                <w:szCs w:val="14"/>
                <w:lang w:bidi="ar-SA"/>
              </w:rPr>
              <w:t>montage.Hook</w:t>
            </w:r>
            <w:proofErr w:type="spellEnd"/>
            <w:proofErr w:type="gramEnd"/>
            <w:r w:rsidRPr="00396C0E">
              <w:rPr>
                <w:rFonts w:ascii="Arial" w:hAnsi="Arial" w:cs="Arial"/>
                <w:sz w:val="14"/>
                <w:szCs w:val="14"/>
                <w:lang w:bidi="ar-SA"/>
              </w:rPr>
              <w:t>: "30 Days of Consistency at Fitness Factory Rajkot!"</w:t>
            </w:r>
          </w:p>
        </w:tc>
        <w:tc>
          <w:tcPr>
            <w:tcW w:w="1215" w:type="pct"/>
            <w:hideMark/>
          </w:tcPr>
          <w:p w14:paraId="326D0755"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The pump is real, but taking off a tight shirt afterward is an extreme sport!       Who else feels this?</w:t>
            </w:r>
            <w:r w:rsidRPr="00396C0E">
              <w:rPr>
                <w:rFonts w:ascii="Arial" w:hAnsi="Arial" w:cs="Arial"/>
                <w:sz w:val="14"/>
                <w:szCs w:val="14"/>
                <w:lang w:bidi="ar-SA"/>
              </w:rPr>
              <w:br/>
              <w:t>No open machines? No problem! Save this full-body workout routine you can complete using just a single pair of dumbbells.</w:t>
            </w:r>
            <w:r w:rsidRPr="00396C0E">
              <w:rPr>
                <w:rFonts w:ascii="Arial" w:hAnsi="Arial" w:cs="Arial"/>
                <w:sz w:val="14"/>
                <w:szCs w:val="14"/>
                <w:lang w:bidi="ar-SA"/>
              </w:rPr>
              <w:br/>
              <w:t>What happens when you don't miss a single workout</w:t>
            </w:r>
            <w:r w:rsidRPr="00396C0E">
              <w:rPr>
                <w:rFonts w:ascii="Arial" w:hAnsi="Arial" w:cs="Arial"/>
                <w:sz w:val="14"/>
                <w:szCs w:val="14"/>
                <w:lang w:bidi="ar-SA"/>
              </w:rPr>
              <w:br/>
              <w:t>for 30 days straight? Watch this transformation unfold! Consistency always wins.</w:t>
            </w:r>
          </w:p>
        </w:tc>
        <w:tc>
          <w:tcPr>
            <w:tcW w:w="988" w:type="pct"/>
            <w:hideMark/>
          </w:tcPr>
          <w:p w14:paraId="1BBF1C07"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#ArmDayPump #GymMemes #Rajkot</w:t>
            </w:r>
            <w:r w:rsidRPr="00396C0E">
              <w:rPr>
                <w:rFonts w:ascii="Arial" w:hAnsi="Arial" w:cs="Arial"/>
                <w:sz w:val="14"/>
                <w:szCs w:val="14"/>
                <w:lang w:bidi="ar-SA"/>
              </w:rPr>
              <w:br/>
              <w:t>#DumbbellWorkout #FullBodyRoutine #RajkotGym #GymTips</w:t>
            </w:r>
            <w:r w:rsidRPr="00396C0E">
              <w:rPr>
                <w:rFonts w:ascii="Arial" w:hAnsi="Arial" w:cs="Arial"/>
                <w:sz w:val="14"/>
                <w:szCs w:val="14"/>
                <w:lang w:bidi="ar-SA"/>
              </w:rPr>
              <w:br/>
              <w:t>#Consistency #RajkotTransformations #FitRajkot #FitnessFactory</w:t>
            </w:r>
          </w:p>
        </w:tc>
      </w:tr>
      <w:tr w:rsidR="00396C0E" w:rsidRPr="00396C0E" w14:paraId="461E5763" w14:textId="77777777" w:rsidTr="00396C0E">
        <w:trPr>
          <w:trHeight w:val="1819"/>
        </w:trPr>
        <w:tc>
          <w:tcPr>
            <w:tcW w:w="439" w:type="pct"/>
            <w:hideMark/>
          </w:tcPr>
          <w:p w14:paraId="3E2B6EA7" w14:textId="77777777" w:rsidR="00396C0E" w:rsidRPr="00396C0E" w:rsidRDefault="00396C0E" w:rsidP="00396C0E">
            <w:pPr>
              <w:jc w:val="right"/>
              <w:rPr>
                <w:rFonts w:cs="Times New Roman"/>
                <w:color w:val="000000"/>
                <w:lang w:bidi="ar-SA"/>
              </w:rPr>
            </w:pPr>
            <w:r w:rsidRPr="00396C0E">
              <w:rPr>
                <w:rFonts w:ascii="Arial" w:hAnsi="Arial" w:cs="Arial"/>
                <w:sz w:val="14"/>
                <w:szCs w:val="14"/>
                <w:lang w:bidi="ar-SA"/>
              </w:rPr>
              <w:t>66</w:t>
            </w:r>
            <w:r w:rsidRPr="00396C0E">
              <w:rPr>
                <w:rFonts w:ascii="Arial" w:hAnsi="Arial" w:cs="Arial"/>
                <w:sz w:val="14"/>
                <w:szCs w:val="14"/>
                <w:lang w:bidi="ar-SA"/>
              </w:rPr>
              <w:br/>
              <w:t>67</w:t>
            </w:r>
            <w:r w:rsidRPr="00396C0E">
              <w:rPr>
                <w:rFonts w:ascii="Arial" w:hAnsi="Arial" w:cs="Arial"/>
                <w:sz w:val="14"/>
                <w:szCs w:val="14"/>
                <w:lang w:bidi="ar-SA"/>
              </w:rPr>
              <w:br/>
              <w:t>68</w:t>
            </w:r>
            <w:r w:rsidRPr="00396C0E">
              <w:rPr>
                <w:rFonts w:ascii="Arial" w:hAnsi="Arial" w:cs="Arial"/>
                <w:sz w:val="14"/>
                <w:szCs w:val="14"/>
                <w:lang w:bidi="ar-SA"/>
              </w:rPr>
              <w:br/>
              <w:t>69</w:t>
            </w:r>
          </w:p>
        </w:tc>
        <w:tc>
          <w:tcPr>
            <w:tcW w:w="281" w:type="pct"/>
            <w:hideMark/>
          </w:tcPr>
          <w:p w14:paraId="2340D4C9"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W10</w:t>
            </w:r>
            <w:r w:rsidRPr="00396C0E">
              <w:rPr>
                <w:rFonts w:ascii="Arial" w:hAnsi="Arial" w:cs="Arial"/>
                <w:sz w:val="14"/>
                <w:szCs w:val="14"/>
                <w:lang w:bidi="ar-SA"/>
              </w:rPr>
              <w:br/>
            </w:r>
            <w:proofErr w:type="spellStart"/>
            <w:r w:rsidRPr="00396C0E">
              <w:rPr>
                <w:rFonts w:ascii="Arial" w:hAnsi="Arial" w:cs="Arial"/>
                <w:sz w:val="14"/>
                <w:szCs w:val="14"/>
                <w:lang w:bidi="ar-SA"/>
              </w:rPr>
              <w:t>W10</w:t>
            </w:r>
            <w:proofErr w:type="spellEnd"/>
            <w:r w:rsidRPr="00396C0E">
              <w:rPr>
                <w:rFonts w:ascii="Arial" w:hAnsi="Arial" w:cs="Arial"/>
                <w:sz w:val="14"/>
                <w:szCs w:val="14"/>
                <w:lang w:bidi="ar-SA"/>
              </w:rPr>
              <w:br/>
            </w:r>
            <w:proofErr w:type="spellStart"/>
            <w:r w:rsidRPr="00396C0E">
              <w:rPr>
                <w:rFonts w:ascii="Arial" w:hAnsi="Arial" w:cs="Arial"/>
                <w:sz w:val="14"/>
                <w:szCs w:val="14"/>
                <w:lang w:bidi="ar-SA"/>
              </w:rPr>
              <w:t>W10</w:t>
            </w:r>
            <w:proofErr w:type="spellEnd"/>
            <w:r w:rsidRPr="00396C0E">
              <w:rPr>
                <w:rFonts w:ascii="Arial" w:hAnsi="Arial" w:cs="Arial"/>
                <w:sz w:val="14"/>
                <w:szCs w:val="14"/>
                <w:lang w:bidi="ar-SA"/>
              </w:rPr>
              <w:t xml:space="preserve"> </w:t>
            </w:r>
            <w:proofErr w:type="spellStart"/>
            <w:r w:rsidRPr="00396C0E">
              <w:rPr>
                <w:rFonts w:ascii="Arial" w:hAnsi="Arial" w:cs="Arial"/>
                <w:sz w:val="14"/>
                <w:szCs w:val="14"/>
                <w:lang w:bidi="ar-SA"/>
              </w:rPr>
              <w:t>W10</w:t>
            </w:r>
            <w:proofErr w:type="spellEnd"/>
          </w:p>
        </w:tc>
        <w:tc>
          <w:tcPr>
            <w:tcW w:w="514" w:type="pct"/>
            <w:hideMark/>
          </w:tcPr>
          <w:p w14:paraId="092FEDE0"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r w:rsidRPr="00396C0E">
              <w:rPr>
                <w:rFonts w:ascii="Arial" w:hAnsi="Arial" w:cs="Arial"/>
                <w:sz w:val="14"/>
                <w:szCs w:val="14"/>
                <w:lang w:bidi="ar-SA"/>
              </w:rPr>
              <w:br/>
              <w:t>Promotional &amp; Offers</w:t>
            </w:r>
            <w:r w:rsidRPr="00396C0E">
              <w:rPr>
                <w:rFonts w:ascii="Arial" w:hAnsi="Arial" w:cs="Arial"/>
                <w:sz w:val="14"/>
                <w:szCs w:val="14"/>
                <w:lang w:bidi="ar-SA"/>
              </w:rPr>
              <w:br/>
              <w:t>Educational &amp; How-To</w:t>
            </w:r>
            <w:r w:rsidRPr="00396C0E">
              <w:rPr>
                <w:rFonts w:ascii="Arial" w:hAnsi="Arial" w:cs="Arial"/>
                <w:sz w:val="14"/>
                <w:szCs w:val="14"/>
                <w:lang w:bidi="ar-SA"/>
              </w:rPr>
              <w:br/>
              <w:t>Behind-the-Scenes &amp; Culture</w:t>
            </w:r>
          </w:p>
        </w:tc>
        <w:tc>
          <w:tcPr>
            <w:tcW w:w="285" w:type="pct"/>
            <w:hideMark/>
          </w:tcPr>
          <w:p w14:paraId="0EC56F76" w14:textId="77777777" w:rsidR="00396C0E" w:rsidRPr="00396C0E" w:rsidRDefault="00396C0E" w:rsidP="00396C0E">
            <w:pPr>
              <w:rPr>
                <w:rFonts w:cs="Times New Roman"/>
                <w:color w:val="000000"/>
                <w:lang w:bidi="ar-SA"/>
              </w:rPr>
            </w:pPr>
            <w:r w:rsidRPr="00396C0E">
              <w:rPr>
                <w:rFonts w:ascii="Arial" w:hAnsi="Arial" w:cs="Arial"/>
                <w:color w:val="444D5F"/>
                <w:sz w:val="14"/>
                <w:szCs w:val="14"/>
                <w:lang w:bidi="ar-SA"/>
              </w:rPr>
              <w:t>Image</w:t>
            </w:r>
            <w:r w:rsidRPr="00396C0E">
              <w:rPr>
                <w:rFonts w:ascii="Arial" w:hAnsi="Arial" w:cs="Arial"/>
                <w:color w:val="444D5F"/>
                <w:sz w:val="14"/>
                <w:szCs w:val="14"/>
                <w:lang w:bidi="ar-SA"/>
              </w:rPr>
              <w:br/>
            </w:r>
            <w:r w:rsidRPr="00396C0E">
              <w:rPr>
                <w:rFonts w:ascii="Arial" w:hAnsi="Arial" w:cs="Arial"/>
                <w:color w:val="363E31"/>
                <w:sz w:val="14"/>
                <w:szCs w:val="14"/>
                <w:lang w:bidi="ar-SA"/>
              </w:rPr>
              <w:t>Story</w:t>
            </w:r>
            <w:r w:rsidRPr="00396C0E">
              <w:rPr>
                <w:rFonts w:ascii="Arial" w:hAnsi="Arial" w:cs="Arial"/>
                <w:color w:val="363E31"/>
                <w:sz w:val="14"/>
                <w:szCs w:val="14"/>
                <w:lang w:bidi="ar-SA"/>
              </w:rPr>
              <w:br/>
            </w:r>
            <w:r w:rsidRPr="00396C0E">
              <w:rPr>
                <w:rFonts w:ascii="Arial" w:hAnsi="Arial" w:cs="Arial"/>
                <w:color w:val="37393C"/>
                <w:sz w:val="14"/>
                <w:szCs w:val="14"/>
                <w:lang w:bidi="ar-SA"/>
              </w:rPr>
              <w:t xml:space="preserve">Reel </w:t>
            </w:r>
            <w:r w:rsidRPr="00396C0E">
              <w:rPr>
                <w:rFonts w:ascii="Arial" w:hAnsi="Arial" w:cs="Arial"/>
                <w:color w:val="444D5F"/>
                <w:sz w:val="14"/>
                <w:szCs w:val="14"/>
                <w:lang w:bidi="ar-SA"/>
              </w:rPr>
              <w:t>Image</w:t>
            </w:r>
          </w:p>
        </w:tc>
        <w:tc>
          <w:tcPr>
            <w:tcW w:w="1277" w:type="pct"/>
            <w:hideMark/>
          </w:tcPr>
          <w:p w14:paraId="4751C77A"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 xml:space="preserve">Visual: Text graphic: "I don't need </w:t>
            </w:r>
            <w:proofErr w:type="gramStart"/>
            <w:r w:rsidRPr="00396C0E">
              <w:rPr>
                <w:rFonts w:ascii="Arial" w:hAnsi="Arial" w:cs="Arial"/>
                <w:sz w:val="14"/>
                <w:szCs w:val="14"/>
                <w:lang w:bidi="ar-SA"/>
              </w:rPr>
              <w:t>therapy,</w:t>
            </w:r>
            <w:proofErr w:type="gramEnd"/>
            <w:r w:rsidRPr="00396C0E">
              <w:rPr>
                <w:rFonts w:ascii="Arial" w:hAnsi="Arial" w:cs="Arial"/>
                <w:sz w:val="14"/>
                <w:szCs w:val="14"/>
                <w:lang w:bidi="ar-SA"/>
              </w:rPr>
              <w:t xml:space="preserve"> I just need 1 hour at the gym."</w:t>
            </w:r>
            <w:r w:rsidRPr="00396C0E">
              <w:rPr>
                <w:rFonts w:ascii="Arial" w:hAnsi="Arial" w:cs="Arial"/>
                <w:sz w:val="14"/>
                <w:szCs w:val="14"/>
                <w:lang w:bidi="ar-SA"/>
              </w:rPr>
              <w:br/>
              <w:t>Visual: Countdown timer: "Flash Sale Ends in 24 Hours!"</w:t>
            </w:r>
            <w:r w:rsidRPr="00396C0E">
              <w:rPr>
                <w:rFonts w:ascii="Arial" w:hAnsi="Arial" w:cs="Arial"/>
                <w:sz w:val="14"/>
                <w:szCs w:val="14"/>
                <w:lang w:bidi="ar-SA"/>
              </w:rPr>
              <w:br/>
              <w:t xml:space="preserve">Visual: Technique </w:t>
            </w:r>
            <w:proofErr w:type="spellStart"/>
            <w:proofErr w:type="gramStart"/>
            <w:r w:rsidRPr="00396C0E">
              <w:rPr>
                <w:rFonts w:ascii="Arial" w:hAnsi="Arial" w:cs="Arial"/>
                <w:sz w:val="14"/>
                <w:szCs w:val="14"/>
                <w:lang w:bidi="ar-SA"/>
              </w:rPr>
              <w:t>fix.Hook</w:t>
            </w:r>
            <w:proofErr w:type="spellEnd"/>
            <w:proofErr w:type="gramEnd"/>
            <w:r w:rsidRPr="00396C0E">
              <w:rPr>
                <w:rFonts w:ascii="Arial" w:hAnsi="Arial" w:cs="Arial"/>
                <w:sz w:val="14"/>
                <w:szCs w:val="14"/>
                <w:lang w:bidi="ar-SA"/>
              </w:rPr>
              <w:t>: "Are Shoulder Presses hurting your joints?"</w:t>
            </w:r>
            <w:r w:rsidRPr="00396C0E">
              <w:rPr>
                <w:rFonts w:ascii="Arial" w:hAnsi="Arial" w:cs="Arial"/>
                <w:sz w:val="14"/>
                <w:szCs w:val="14"/>
                <w:lang w:bidi="ar-SA"/>
              </w:rPr>
              <w:br/>
              <w:t>Visual: Photo of morning cardio group smiling.</w:t>
            </w:r>
          </w:p>
        </w:tc>
        <w:tc>
          <w:tcPr>
            <w:tcW w:w="1215" w:type="pct"/>
            <w:hideMark/>
          </w:tcPr>
          <w:p w14:paraId="275E6358"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Iron therapy is real! Leave your workday stress at the door and crush your goals. Who's training tonight?</w:t>
            </w:r>
            <w:r w:rsidRPr="00396C0E">
              <w:rPr>
                <w:rFonts w:ascii="Arial" w:hAnsi="Arial" w:cs="Arial"/>
                <w:sz w:val="14"/>
                <w:szCs w:val="14"/>
                <w:lang w:bidi="ar-SA"/>
              </w:rPr>
              <w:br/>
              <w:t>Last chance to lock in 20% OFF our 6-month membership plan! Tap link in bio to register before midnight!</w:t>
            </w:r>
            <w:r w:rsidRPr="00396C0E">
              <w:rPr>
                <w:rFonts w:ascii="Arial" w:hAnsi="Arial" w:cs="Arial"/>
                <w:sz w:val="14"/>
                <w:szCs w:val="14"/>
                <w:lang w:bidi="ar-SA"/>
              </w:rPr>
              <w:br/>
              <w:t>Flaring your elbows straight out to the side puts unnecessary strain on your rotator cuff. Tuck them slightly inward at a 45-degree angle!</w:t>
            </w:r>
            <w:r w:rsidRPr="00396C0E">
              <w:rPr>
                <w:rFonts w:ascii="Arial" w:hAnsi="Arial" w:cs="Arial"/>
                <w:sz w:val="14"/>
                <w:szCs w:val="14"/>
                <w:lang w:bidi="ar-SA"/>
              </w:rPr>
              <w:br/>
              <w:t>The 6 AM cardio squad bringing high energy to kick off the day! What time do you prefer to train?</w:t>
            </w:r>
          </w:p>
        </w:tc>
        <w:tc>
          <w:tcPr>
            <w:tcW w:w="988" w:type="pct"/>
            <w:hideMark/>
          </w:tcPr>
          <w:p w14:paraId="6B160081"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#GymTherapy #MentalHealth #Rajkot #FitnessFactoryRajkot</w:t>
            </w:r>
            <w:r w:rsidRPr="00396C0E">
              <w:rPr>
                <w:rFonts w:ascii="Arial" w:hAnsi="Arial" w:cs="Arial"/>
                <w:sz w:val="14"/>
                <w:szCs w:val="14"/>
                <w:lang w:bidi="ar-SA"/>
              </w:rPr>
              <w:br/>
              <w:t>#GymSale #RajkotOffer #FitnessFactory</w:t>
            </w:r>
            <w:r w:rsidRPr="00396C0E">
              <w:rPr>
                <w:rFonts w:ascii="Arial" w:hAnsi="Arial" w:cs="Arial"/>
                <w:sz w:val="14"/>
                <w:szCs w:val="14"/>
                <w:lang w:bidi="ar-SA"/>
              </w:rPr>
              <w:br/>
              <w:t>#ShoulderPress #FormCheck #RajkotFitness #FitIndia</w:t>
            </w:r>
            <w:r w:rsidRPr="00396C0E">
              <w:rPr>
                <w:rFonts w:ascii="Arial" w:hAnsi="Arial" w:cs="Arial"/>
                <w:sz w:val="14"/>
                <w:szCs w:val="14"/>
                <w:lang w:bidi="ar-SA"/>
              </w:rPr>
              <w:br/>
              <w:t>#MorningSquad #RajkotGyms #FitnessFactoryRajkot</w:t>
            </w:r>
          </w:p>
        </w:tc>
      </w:tr>
      <w:tr w:rsidR="00396C0E" w:rsidRPr="00396C0E" w14:paraId="50CDB811" w14:textId="77777777" w:rsidTr="00396C0E">
        <w:trPr>
          <w:trHeight w:val="1980"/>
        </w:trPr>
        <w:tc>
          <w:tcPr>
            <w:tcW w:w="439" w:type="pct"/>
            <w:hideMark/>
          </w:tcPr>
          <w:p w14:paraId="150B5AFE" w14:textId="77777777" w:rsidR="00396C0E" w:rsidRPr="00396C0E" w:rsidRDefault="00396C0E" w:rsidP="00396C0E">
            <w:pPr>
              <w:jc w:val="right"/>
              <w:rPr>
                <w:rFonts w:cs="Times New Roman"/>
                <w:color w:val="000000"/>
                <w:lang w:bidi="ar-SA"/>
              </w:rPr>
            </w:pPr>
            <w:r w:rsidRPr="00396C0E">
              <w:rPr>
                <w:rFonts w:ascii="Arial" w:hAnsi="Arial" w:cs="Arial"/>
                <w:sz w:val="14"/>
                <w:szCs w:val="14"/>
                <w:lang w:bidi="ar-SA"/>
              </w:rPr>
              <w:t>70</w:t>
            </w:r>
            <w:r w:rsidRPr="00396C0E">
              <w:rPr>
                <w:rFonts w:ascii="Arial" w:hAnsi="Arial" w:cs="Arial"/>
                <w:sz w:val="14"/>
                <w:szCs w:val="14"/>
                <w:lang w:bidi="ar-SA"/>
              </w:rPr>
              <w:br/>
              <w:t>71</w:t>
            </w:r>
            <w:r w:rsidRPr="00396C0E">
              <w:rPr>
                <w:rFonts w:ascii="Arial" w:hAnsi="Arial" w:cs="Arial"/>
                <w:sz w:val="14"/>
                <w:szCs w:val="14"/>
                <w:lang w:bidi="ar-SA"/>
              </w:rPr>
              <w:br/>
              <w:t>72</w:t>
            </w:r>
            <w:r w:rsidRPr="00396C0E">
              <w:rPr>
                <w:rFonts w:ascii="Arial" w:hAnsi="Arial" w:cs="Arial"/>
                <w:sz w:val="14"/>
                <w:szCs w:val="14"/>
                <w:lang w:bidi="ar-SA"/>
              </w:rPr>
              <w:br/>
              <w:t>73</w:t>
            </w:r>
          </w:p>
        </w:tc>
        <w:tc>
          <w:tcPr>
            <w:tcW w:w="281" w:type="pct"/>
            <w:hideMark/>
          </w:tcPr>
          <w:p w14:paraId="6FAE7692"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W10</w:t>
            </w:r>
            <w:r w:rsidRPr="00396C0E">
              <w:rPr>
                <w:rFonts w:ascii="Arial" w:hAnsi="Arial" w:cs="Arial"/>
                <w:sz w:val="14"/>
                <w:szCs w:val="14"/>
                <w:lang w:bidi="ar-SA"/>
              </w:rPr>
              <w:br/>
              <w:t>W11</w:t>
            </w:r>
            <w:r w:rsidRPr="00396C0E">
              <w:rPr>
                <w:rFonts w:ascii="Arial" w:hAnsi="Arial" w:cs="Arial"/>
                <w:sz w:val="14"/>
                <w:szCs w:val="14"/>
                <w:lang w:bidi="ar-SA"/>
              </w:rPr>
              <w:br/>
            </w:r>
            <w:proofErr w:type="spellStart"/>
            <w:r w:rsidRPr="00396C0E">
              <w:rPr>
                <w:rFonts w:ascii="Arial" w:hAnsi="Arial" w:cs="Arial"/>
                <w:sz w:val="14"/>
                <w:szCs w:val="14"/>
                <w:lang w:bidi="ar-SA"/>
              </w:rPr>
              <w:t>W11</w:t>
            </w:r>
            <w:proofErr w:type="spellEnd"/>
            <w:r w:rsidRPr="00396C0E">
              <w:rPr>
                <w:rFonts w:ascii="Arial" w:hAnsi="Arial" w:cs="Arial"/>
                <w:sz w:val="14"/>
                <w:szCs w:val="14"/>
                <w:lang w:bidi="ar-SA"/>
              </w:rPr>
              <w:br/>
            </w:r>
            <w:proofErr w:type="spellStart"/>
            <w:r w:rsidRPr="00396C0E">
              <w:rPr>
                <w:rFonts w:ascii="Arial" w:hAnsi="Arial" w:cs="Arial"/>
                <w:sz w:val="14"/>
                <w:szCs w:val="14"/>
                <w:lang w:bidi="ar-SA"/>
              </w:rPr>
              <w:t>W11</w:t>
            </w:r>
            <w:proofErr w:type="spellEnd"/>
          </w:p>
        </w:tc>
        <w:tc>
          <w:tcPr>
            <w:tcW w:w="514" w:type="pct"/>
            <w:hideMark/>
          </w:tcPr>
          <w:p w14:paraId="1307B701"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r w:rsidRPr="00396C0E">
              <w:rPr>
                <w:rFonts w:ascii="Arial" w:hAnsi="Arial" w:cs="Arial"/>
                <w:sz w:val="14"/>
                <w:szCs w:val="14"/>
                <w:lang w:bidi="ar-SA"/>
              </w:rPr>
              <w:br/>
              <w:t>Educational &amp; How-To</w:t>
            </w:r>
            <w:r w:rsidRPr="00396C0E">
              <w:rPr>
                <w:rFonts w:ascii="Arial" w:hAnsi="Arial" w:cs="Arial"/>
                <w:sz w:val="14"/>
                <w:szCs w:val="14"/>
                <w:lang w:bidi="ar-SA"/>
              </w:rPr>
              <w:br/>
              <w:t>Transformation &amp; Social Proof</w:t>
            </w:r>
            <w:r w:rsidRPr="00396C0E">
              <w:rPr>
                <w:rFonts w:ascii="Arial" w:hAnsi="Arial" w:cs="Arial"/>
                <w:sz w:val="14"/>
                <w:szCs w:val="14"/>
                <w:lang w:bidi="ar-SA"/>
              </w:rPr>
              <w:br/>
              <w:t>Promotional &amp; Offers</w:t>
            </w:r>
          </w:p>
        </w:tc>
        <w:tc>
          <w:tcPr>
            <w:tcW w:w="285" w:type="pct"/>
            <w:hideMark/>
          </w:tcPr>
          <w:p w14:paraId="2A044D7F" w14:textId="77777777" w:rsidR="00396C0E" w:rsidRPr="00396C0E" w:rsidRDefault="00396C0E" w:rsidP="00396C0E">
            <w:pPr>
              <w:rPr>
                <w:rFonts w:cs="Times New Roman"/>
                <w:color w:val="000000"/>
                <w:lang w:bidi="ar-SA"/>
              </w:rPr>
            </w:pPr>
            <w:r w:rsidRPr="00396C0E">
              <w:rPr>
                <w:rFonts w:ascii="Arial" w:hAnsi="Arial" w:cs="Arial"/>
                <w:color w:val="363E31"/>
                <w:sz w:val="14"/>
                <w:szCs w:val="14"/>
                <w:lang w:bidi="ar-SA"/>
              </w:rPr>
              <w:t>Story</w:t>
            </w:r>
            <w:r w:rsidRPr="00396C0E">
              <w:rPr>
                <w:rFonts w:ascii="Arial" w:hAnsi="Arial" w:cs="Arial"/>
                <w:color w:val="363E31"/>
                <w:sz w:val="14"/>
                <w:szCs w:val="14"/>
                <w:lang w:bidi="ar-SA"/>
              </w:rPr>
              <w:br/>
            </w:r>
            <w:r w:rsidRPr="00396C0E">
              <w:rPr>
                <w:rFonts w:ascii="Arial" w:hAnsi="Arial" w:cs="Arial"/>
                <w:color w:val="4C535E"/>
                <w:sz w:val="14"/>
                <w:szCs w:val="14"/>
                <w:lang w:bidi="ar-SA"/>
              </w:rPr>
              <w:t>Carousel</w:t>
            </w:r>
            <w:r w:rsidRPr="00396C0E">
              <w:rPr>
                <w:rFonts w:ascii="Arial" w:hAnsi="Arial" w:cs="Arial"/>
                <w:color w:val="4C535E"/>
                <w:sz w:val="14"/>
                <w:szCs w:val="14"/>
                <w:lang w:bidi="ar-SA"/>
              </w:rPr>
              <w:br/>
            </w:r>
            <w:r w:rsidRPr="00396C0E">
              <w:rPr>
                <w:rFonts w:ascii="Arial" w:hAnsi="Arial" w:cs="Arial"/>
                <w:color w:val="37393C"/>
                <w:sz w:val="14"/>
                <w:szCs w:val="14"/>
                <w:lang w:bidi="ar-SA"/>
              </w:rPr>
              <w:t>Reel</w:t>
            </w:r>
            <w:r w:rsidRPr="00396C0E">
              <w:rPr>
                <w:rFonts w:ascii="Arial" w:hAnsi="Arial" w:cs="Arial"/>
                <w:color w:val="37393C"/>
                <w:sz w:val="14"/>
                <w:szCs w:val="14"/>
                <w:lang w:bidi="ar-SA"/>
              </w:rPr>
              <w:br/>
            </w:r>
            <w:r w:rsidRPr="00396C0E">
              <w:rPr>
                <w:rFonts w:ascii="Arial" w:hAnsi="Arial" w:cs="Arial"/>
                <w:color w:val="444D5F"/>
                <w:sz w:val="14"/>
                <w:szCs w:val="14"/>
                <w:lang w:bidi="ar-SA"/>
              </w:rPr>
              <w:t>Image</w:t>
            </w:r>
          </w:p>
        </w:tc>
        <w:tc>
          <w:tcPr>
            <w:tcW w:w="1277" w:type="pct"/>
            <w:hideMark/>
          </w:tcPr>
          <w:p w14:paraId="021DDA75"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Visual: Poll: "Did you hit your step goal today? (Yes / Working on it)"</w:t>
            </w:r>
            <w:r w:rsidRPr="00396C0E">
              <w:rPr>
                <w:rFonts w:ascii="Arial" w:hAnsi="Arial" w:cs="Arial"/>
                <w:sz w:val="14"/>
                <w:szCs w:val="14"/>
                <w:lang w:bidi="ar-SA"/>
              </w:rPr>
              <w:br/>
              <w:t>Visual: "How to Prevent Muscle Soreness After Heavy Workouts."</w:t>
            </w:r>
            <w:r w:rsidRPr="00396C0E">
              <w:rPr>
                <w:rFonts w:ascii="Arial" w:hAnsi="Arial" w:cs="Arial"/>
                <w:sz w:val="14"/>
                <w:szCs w:val="14"/>
                <w:lang w:bidi="ar-SA"/>
              </w:rPr>
              <w:br/>
              <w:t xml:space="preserve">Visual: Client quote overlay </w:t>
            </w:r>
            <w:proofErr w:type="spellStart"/>
            <w:proofErr w:type="gramStart"/>
            <w:r w:rsidRPr="00396C0E">
              <w:rPr>
                <w:rFonts w:ascii="Arial" w:hAnsi="Arial" w:cs="Arial"/>
                <w:sz w:val="14"/>
                <w:szCs w:val="14"/>
                <w:lang w:bidi="ar-SA"/>
              </w:rPr>
              <w:t>video.Hook</w:t>
            </w:r>
            <w:proofErr w:type="spellEnd"/>
            <w:proofErr w:type="gramEnd"/>
            <w:r w:rsidRPr="00396C0E">
              <w:rPr>
                <w:rFonts w:ascii="Arial" w:hAnsi="Arial" w:cs="Arial"/>
                <w:sz w:val="14"/>
                <w:szCs w:val="14"/>
                <w:lang w:bidi="ar-SA"/>
              </w:rPr>
              <w:t>: "How Personal Training changed my workout routine."</w:t>
            </w:r>
            <w:r w:rsidRPr="00396C0E">
              <w:rPr>
                <w:rFonts w:ascii="Arial" w:hAnsi="Arial" w:cs="Arial"/>
                <w:sz w:val="14"/>
                <w:szCs w:val="14"/>
                <w:lang w:bidi="ar-SA"/>
              </w:rPr>
              <w:br/>
              <w:t>Visual: High-contrast graphic: "Pay for 6 Months, Get 1 Month FREE!"</w:t>
            </w:r>
          </w:p>
        </w:tc>
        <w:tc>
          <w:tcPr>
            <w:tcW w:w="1215" w:type="pct"/>
            <w:hideMark/>
          </w:tcPr>
          <w:p w14:paraId="4E525B66"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Keep moving! Cast your vote and track your daily activity progress on our story today!</w:t>
            </w:r>
            <w:r w:rsidRPr="00396C0E">
              <w:rPr>
                <w:rFonts w:ascii="Arial" w:hAnsi="Arial" w:cs="Arial"/>
                <w:sz w:val="14"/>
                <w:szCs w:val="14"/>
                <w:lang w:bidi="ar-SA"/>
              </w:rPr>
              <w:br/>
              <w:t>Experiencing intense DOMS after training? Swipe left to learn 4 simple recovery steps: active recovery, protein intake, hydration, and sleep.</w:t>
            </w:r>
            <w:r w:rsidRPr="00396C0E">
              <w:rPr>
                <w:rFonts w:ascii="Arial" w:hAnsi="Arial" w:cs="Arial"/>
                <w:sz w:val="14"/>
                <w:szCs w:val="14"/>
                <w:lang w:bidi="ar-SA"/>
              </w:rPr>
              <w:br/>
              <w:t>"Having a dedicated trainer kept me accountable every single week." Hear how custom coaching accelerated results for this member!</w:t>
            </w:r>
            <w:r w:rsidRPr="00396C0E">
              <w:rPr>
                <w:rFonts w:ascii="Arial" w:hAnsi="Arial" w:cs="Arial"/>
                <w:sz w:val="14"/>
                <w:szCs w:val="14"/>
                <w:lang w:bidi="ar-SA"/>
              </w:rPr>
              <w:br/>
              <w:t xml:space="preserve">Transform your physique before the </w:t>
            </w:r>
            <w:r w:rsidRPr="00396C0E">
              <w:rPr>
                <w:rFonts w:ascii="Arial" w:hAnsi="Arial" w:cs="Arial"/>
                <w:sz w:val="14"/>
                <w:szCs w:val="14"/>
                <w:lang w:bidi="ar-SA"/>
              </w:rPr>
              <w:lastRenderedPageBreak/>
              <w:t>season ends! Get</w:t>
            </w:r>
            <w:r w:rsidRPr="00396C0E">
              <w:rPr>
                <w:rFonts w:ascii="Arial" w:hAnsi="Arial" w:cs="Arial"/>
                <w:sz w:val="14"/>
                <w:szCs w:val="14"/>
                <w:lang w:bidi="ar-SA"/>
              </w:rPr>
              <w:br/>
              <w:t xml:space="preserve">1 extra month FREE when you </w:t>
            </w:r>
            <w:proofErr w:type="spellStart"/>
            <w:r w:rsidRPr="00396C0E">
              <w:rPr>
                <w:rFonts w:ascii="Arial" w:hAnsi="Arial" w:cs="Arial"/>
                <w:sz w:val="14"/>
                <w:szCs w:val="14"/>
                <w:lang w:bidi="ar-SA"/>
              </w:rPr>
              <w:t>enroll</w:t>
            </w:r>
            <w:proofErr w:type="spellEnd"/>
            <w:r w:rsidRPr="00396C0E">
              <w:rPr>
                <w:rFonts w:ascii="Arial" w:hAnsi="Arial" w:cs="Arial"/>
                <w:sz w:val="14"/>
                <w:szCs w:val="14"/>
                <w:lang w:bidi="ar-SA"/>
              </w:rPr>
              <w:t xml:space="preserve"> in our 6-month plan this week. DM 'SEVEN' to grab it!</w:t>
            </w:r>
          </w:p>
        </w:tc>
        <w:tc>
          <w:tcPr>
            <w:tcW w:w="988" w:type="pct"/>
            <w:hideMark/>
          </w:tcPr>
          <w:p w14:paraId="488927EE"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lastRenderedPageBreak/>
              <w:t>#StepCount #ActiveLifestyle #Rajkot</w:t>
            </w:r>
            <w:r w:rsidRPr="00396C0E">
              <w:rPr>
                <w:rFonts w:ascii="Arial" w:hAnsi="Arial" w:cs="Arial"/>
                <w:sz w:val="14"/>
                <w:szCs w:val="14"/>
                <w:lang w:bidi="ar-SA"/>
              </w:rPr>
              <w:br/>
              <w:t>#MuscleRecovery #DOMS #GymKnowledge #Rajkot</w:t>
            </w:r>
            <w:r w:rsidRPr="00396C0E">
              <w:rPr>
                <w:rFonts w:ascii="Arial" w:hAnsi="Arial" w:cs="Arial"/>
                <w:sz w:val="14"/>
                <w:szCs w:val="14"/>
                <w:lang w:bidi="ar-SA"/>
              </w:rPr>
              <w:br/>
              <w:t>#PersonalTrainerRajkot #Rajkot #FitnessFactory #FitGujarat</w:t>
            </w:r>
            <w:r w:rsidRPr="00396C0E">
              <w:rPr>
                <w:rFonts w:ascii="Arial" w:hAnsi="Arial" w:cs="Arial"/>
                <w:sz w:val="14"/>
                <w:szCs w:val="14"/>
                <w:lang w:bidi="ar-SA"/>
              </w:rPr>
              <w:br/>
              <w:t>#GymOfferRajkot #RajkotGym #FitnessFactoryRajkot</w:t>
            </w:r>
          </w:p>
        </w:tc>
      </w:tr>
      <w:tr w:rsidR="00396C0E" w:rsidRPr="00396C0E" w14:paraId="43558802" w14:textId="77777777" w:rsidTr="00396C0E">
        <w:trPr>
          <w:trHeight w:val="540"/>
        </w:trPr>
        <w:tc>
          <w:tcPr>
            <w:tcW w:w="439" w:type="pct"/>
            <w:noWrap/>
            <w:hideMark/>
          </w:tcPr>
          <w:p w14:paraId="7F1B3F83"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74</w:t>
            </w:r>
          </w:p>
        </w:tc>
        <w:tc>
          <w:tcPr>
            <w:tcW w:w="281" w:type="pct"/>
            <w:hideMark/>
          </w:tcPr>
          <w:p w14:paraId="53606E8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W11</w:t>
            </w:r>
          </w:p>
        </w:tc>
        <w:tc>
          <w:tcPr>
            <w:tcW w:w="514" w:type="pct"/>
            <w:hideMark/>
          </w:tcPr>
          <w:p w14:paraId="357D77F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Behind-the-Scenes &amp; Culture</w:t>
            </w:r>
          </w:p>
        </w:tc>
        <w:tc>
          <w:tcPr>
            <w:tcW w:w="285" w:type="pct"/>
            <w:hideMark/>
          </w:tcPr>
          <w:p w14:paraId="2970957A"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5F23332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Sneak peek video of new gym equipment arrival.</w:t>
            </w:r>
          </w:p>
        </w:tc>
        <w:tc>
          <w:tcPr>
            <w:tcW w:w="1215" w:type="pct"/>
            <w:hideMark/>
          </w:tcPr>
          <w:p w14:paraId="646D293D"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New gear unboxing! We are constantly upgrading</w:t>
            </w:r>
            <w:r w:rsidRPr="00396C0E">
              <w:rPr>
                <w:rFonts w:ascii="Arial" w:hAnsi="Arial" w:cs="Arial"/>
                <w:sz w:val="14"/>
                <w:szCs w:val="14"/>
                <w:lang w:bidi="ar-SA"/>
              </w:rPr>
              <w:br/>
              <w:t>facilities to give you Rajkot’s best workout experience. Come try it out today!</w:t>
            </w:r>
          </w:p>
        </w:tc>
        <w:tc>
          <w:tcPr>
            <w:tcW w:w="988" w:type="pct"/>
            <w:hideMark/>
          </w:tcPr>
          <w:p w14:paraId="4AD40877"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#NewEquipment #GymUpgrade #FitnessFactory</w:t>
            </w:r>
          </w:p>
        </w:tc>
      </w:tr>
      <w:tr w:rsidR="00396C0E" w:rsidRPr="00396C0E" w14:paraId="7EF0D337" w14:textId="77777777" w:rsidTr="00396C0E">
        <w:trPr>
          <w:trHeight w:val="552"/>
        </w:trPr>
        <w:tc>
          <w:tcPr>
            <w:tcW w:w="439" w:type="pct"/>
            <w:noWrap/>
            <w:hideMark/>
          </w:tcPr>
          <w:p w14:paraId="434F9935"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75</w:t>
            </w:r>
          </w:p>
        </w:tc>
        <w:tc>
          <w:tcPr>
            <w:tcW w:w="281" w:type="pct"/>
            <w:hideMark/>
          </w:tcPr>
          <w:p w14:paraId="5FB54FF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W11</w:t>
            </w:r>
          </w:p>
        </w:tc>
        <w:tc>
          <w:tcPr>
            <w:tcW w:w="514" w:type="pct"/>
            <w:hideMark/>
          </w:tcPr>
          <w:p w14:paraId="49CA463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p>
        </w:tc>
        <w:tc>
          <w:tcPr>
            <w:tcW w:w="285" w:type="pct"/>
            <w:hideMark/>
          </w:tcPr>
          <w:p w14:paraId="6FF3C939"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767B807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w:t>
            </w:r>
            <w:proofErr w:type="spellStart"/>
            <w:r w:rsidRPr="00396C0E">
              <w:rPr>
                <w:rFonts w:ascii="Arial" w:hAnsi="Arial" w:cs="Arial"/>
                <w:sz w:val="14"/>
                <w:szCs w:val="14"/>
                <w:lang w:bidi="ar-SA"/>
              </w:rPr>
              <w:t>Humor</w:t>
            </w:r>
            <w:proofErr w:type="spellEnd"/>
            <w:r w:rsidRPr="00396C0E">
              <w:rPr>
                <w:rFonts w:ascii="Arial" w:hAnsi="Arial" w:cs="Arial"/>
                <w:sz w:val="14"/>
                <w:szCs w:val="14"/>
                <w:lang w:bidi="ar-SA"/>
              </w:rPr>
              <w:t xml:space="preserve"> </w:t>
            </w:r>
            <w:proofErr w:type="spellStart"/>
            <w:proofErr w:type="gramStart"/>
            <w:r w:rsidRPr="00396C0E">
              <w:rPr>
                <w:rFonts w:ascii="Arial" w:hAnsi="Arial" w:cs="Arial"/>
                <w:sz w:val="14"/>
                <w:szCs w:val="14"/>
                <w:lang w:bidi="ar-SA"/>
              </w:rPr>
              <w:t>skit.Hook</w:t>
            </w:r>
            <w:proofErr w:type="spellEnd"/>
            <w:proofErr w:type="gramEnd"/>
            <w:r w:rsidRPr="00396C0E">
              <w:rPr>
                <w:rFonts w:ascii="Arial" w:hAnsi="Arial" w:cs="Arial"/>
                <w:sz w:val="14"/>
                <w:szCs w:val="14"/>
                <w:lang w:bidi="ar-SA"/>
              </w:rPr>
              <w:t>: "When you spot your gym bro lifting heavy across the room."</w:t>
            </w:r>
          </w:p>
        </w:tc>
        <w:tc>
          <w:tcPr>
            <w:tcW w:w="1215" w:type="pct"/>
            <w:hideMark/>
          </w:tcPr>
          <w:p w14:paraId="7AFC8A07"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Hyping up your gym partner is a mandatory duty!</w:t>
            </w:r>
            <w:r w:rsidRPr="00396C0E">
              <w:rPr>
                <w:rFonts w:ascii="Arial" w:hAnsi="Arial" w:cs="Arial"/>
                <w:sz w:val="14"/>
                <w:szCs w:val="14"/>
                <w:lang w:bidi="ar-SA"/>
              </w:rPr>
              <w:br/>
              <w:t>Tag your gym bro who always gives you that extra push!</w:t>
            </w:r>
          </w:p>
        </w:tc>
        <w:tc>
          <w:tcPr>
            <w:tcW w:w="988" w:type="pct"/>
            <w:hideMark/>
          </w:tcPr>
          <w:p w14:paraId="45483A4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#GymBro #GymHumor #RajkotMemes #FitnessFactory</w:t>
            </w:r>
          </w:p>
        </w:tc>
      </w:tr>
      <w:tr w:rsidR="00396C0E" w:rsidRPr="00396C0E" w14:paraId="70309139" w14:textId="77777777" w:rsidTr="00396C0E">
        <w:trPr>
          <w:trHeight w:val="540"/>
        </w:trPr>
        <w:tc>
          <w:tcPr>
            <w:tcW w:w="439" w:type="pct"/>
            <w:noWrap/>
            <w:hideMark/>
          </w:tcPr>
          <w:p w14:paraId="77E3D6DE"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76</w:t>
            </w:r>
          </w:p>
        </w:tc>
        <w:tc>
          <w:tcPr>
            <w:tcW w:w="281" w:type="pct"/>
            <w:hideMark/>
          </w:tcPr>
          <w:p w14:paraId="7AB70672"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W11</w:t>
            </w:r>
          </w:p>
        </w:tc>
        <w:tc>
          <w:tcPr>
            <w:tcW w:w="514" w:type="pct"/>
            <w:hideMark/>
          </w:tcPr>
          <w:p w14:paraId="5A7F30B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5C7D76BC"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5440ED5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Graphic: "Creatine 101: Myths vs. Facts."</w:t>
            </w:r>
          </w:p>
        </w:tc>
        <w:tc>
          <w:tcPr>
            <w:tcW w:w="1215" w:type="pct"/>
            <w:hideMark/>
          </w:tcPr>
          <w:p w14:paraId="59DE747A"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Does creatine cause hair loss? Is it safe for</w:t>
            </w:r>
            <w:r w:rsidRPr="00396C0E">
              <w:rPr>
                <w:rFonts w:ascii="Arial" w:hAnsi="Arial" w:cs="Arial"/>
                <w:sz w:val="14"/>
                <w:szCs w:val="14"/>
                <w:lang w:bidi="ar-SA"/>
              </w:rPr>
              <w:br/>
              <w:t>beginners? We are breaking down facts vs. myths backed by science. Swipe to read!</w:t>
            </w:r>
          </w:p>
        </w:tc>
        <w:tc>
          <w:tcPr>
            <w:tcW w:w="988" w:type="pct"/>
            <w:hideMark/>
          </w:tcPr>
          <w:p w14:paraId="462763E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#Creatine #SupplementTips #RajkotFitness #FitIndia</w:t>
            </w:r>
          </w:p>
        </w:tc>
      </w:tr>
      <w:tr w:rsidR="00396C0E" w:rsidRPr="00396C0E" w14:paraId="167F679E" w14:textId="77777777" w:rsidTr="00396C0E">
        <w:trPr>
          <w:trHeight w:val="540"/>
        </w:trPr>
        <w:tc>
          <w:tcPr>
            <w:tcW w:w="439" w:type="pct"/>
            <w:noWrap/>
            <w:hideMark/>
          </w:tcPr>
          <w:p w14:paraId="12401EA9"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77</w:t>
            </w:r>
          </w:p>
        </w:tc>
        <w:tc>
          <w:tcPr>
            <w:tcW w:w="281" w:type="pct"/>
            <w:hideMark/>
          </w:tcPr>
          <w:p w14:paraId="40E5030D"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W11</w:t>
            </w:r>
          </w:p>
        </w:tc>
        <w:tc>
          <w:tcPr>
            <w:tcW w:w="514" w:type="pct"/>
            <w:hideMark/>
          </w:tcPr>
          <w:p w14:paraId="2CB2D26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Promotional &amp; </w:t>
            </w:r>
            <w:proofErr w:type="gramStart"/>
            <w:r w:rsidRPr="00396C0E">
              <w:rPr>
                <w:rFonts w:ascii="Arial" w:hAnsi="Arial" w:cs="Arial"/>
                <w:sz w:val="14"/>
                <w:szCs w:val="14"/>
                <w:lang w:bidi="ar-SA"/>
              </w:rPr>
              <w:t>Offers</w:t>
            </w:r>
            <w:proofErr w:type="gramEnd"/>
          </w:p>
        </w:tc>
        <w:tc>
          <w:tcPr>
            <w:tcW w:w="285" w:type="pct"/>
            <w:hideMark/>
          </w:tcPr>
          <w:p w14:paraId="633E9A99"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63E31"/>
                <w:sz w:val="14"/>
                <w:szCs w:val="14"/>
                <w:lang w:bidi="ar-SA"/>
              </w:rPr>
              <w:t>Story</w:t>
            </w:r>
          </w:p>
        </w:tc>
        <w:tc>
          <w:tcPr>
            <w:tcW w:w="1277" w:type="pct"/>
            <w:hideMark/>
          </w:tcPr>
          <w:p w14:paraId="73BDCFF9"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Link sticker: "DM 'FIT' for Free Trial Pass."</w:t>
            </w:r>
          </w:p>
        </w:tc>
        <w:tc>
          <w:tcPr>
            <w:tcW w:w="1215" w:type="pct"/>
            <w:hideMark/>
          </w:tcPr>
          <w:p w14:paraId="53E06EFA"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Want to experience our gym facility this weekend?</w:t>
            </w:r>
            <w:r w:rsidRPr="00396C0E">
              <w:rPr>
                <w:rFonts w:ascii="Arial" w:hAnsi="Arial" w:cs="Arial"/>
                <w:sz w:val="14"/>
                <w:szCs w:val="14"/>
                <w:lang w:bidi="ar-SA"/>
              </w:rPr>
              <w:br/>
              <w:t>Send us a DM with 'FIT' and we'll send your instant free pass!</w:t>
            </w:r>
          </w:p>
        </w:tc>
        <w:tc>
          <w:tcPr>
            <w:tcW w:w="988" w:type="pct"/>
            <w:hideMark/>
          </w:tcPr>
          <w:p w14:paraId="640E5FD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#RajkotGym #FreePass #FitnessFactory</w:t>
            </w:r>
          </w:p>
        </w:tc>
      </w:tr>
      <w:tr w:rsidR="00396C0E" w:rsidRPr="00396C0E" w14:paraId="1FBB17F5" w14:textId="77777777" w:rsidTr="00396C0E">
        <w:trPr>
          <w:trHeight w:val="1980"/>
        </w:trPr>
        <w:tc>
          <w:tcPr>
            <w:tcW w:w="439" w:type="pct"/>
            <w:hideMark/>
          </w:tcPr>
          <w:p w14:paraId="30B6C7D4" w14:textId="77777777" w:rsidR="00396C0E" w:rsidRPr="00396C0E" w:rsidRDefault="00396C0E" w:rsidP="00396C0E">
            <w:pPr>
              <w:jc w:val="right"/>
              <w:rPr>
                <w:rFonts w:cs="Times New Roman"/>
                <w:color w:val="000000"/>
                <w:lang w:bidi="ar-SA"/>
              </w:rPr>
            </w:pPr>
            <w:r w:rsidRPr="00396C0E">
              <w:rPr>
                <w:rFonts w:ascii="Arial" w:hAnsi="Arial" w:cs="Arial"/>
                <w:sz w:val="14"/>
                <w:szCs w:val="14"/>
                <w:lang w:bidi="ar-SA"/>
              </w:rPr>
              <w:t>78</w:t>
            </w:r>
            <w:r w:rsidRPr="00396C0E">
              <w:rPr>
                <w:rFonts w:ascii="Arial" w:hAnsi="Arial" w:cs="Arial"/>
                <w:sz w:val="14"/>
                <w:szCs w:val="14"/>
                <w:lang w:bidi="ar-SA"/>
              </w:rPr>
              <w:br/>
              <w:t>79</w:t>
            </w:r>
            <w:r w:rsidRPr="00396C0E">
              <w:rPr>
                <w:rFonts w:ascii="Arial" w:hAnsi="Arial" w:cs="Arial"/>
                <w:sz w:val="14"/>
                <w:szCs w:val="14"/>
                <w:lang w:bidi="ar-SA"/>
              </w:rPr>
              <w:br/>
              <w:t>80</w:t>
            </w:r>
            <w:r w:rsidRPr="00396C0E">
              <w:rPr>
                <w:rFonts w:ascii="Arial" w:hAnsi="Arial" w:cs="Arial"/>
                <w:sz w:val="14"/>
                <w:szCs w:val="14"/>
                <w:lang w:bidi="ar-SA"/>
              </w:rPr>
              <w:br/>
              <w:t>81</w:t>
            </w:r>
          </w:p>
        </w:tc>
        <w:tc>
          <w:tcPr>
            <w:tcW w:w="281" w:type="pct"/>
            <w:hideMark/>
          </w:tcPr>
          <w:p w14:paraId="6F1CE907"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W12</w:t>
            </w:r>
            <w:r w:rsidRPr="00396C0E">
              <w:rPr>
                <w:rFonts w:ascii="Arial" w:hAnsi="Arial" w:cs="Arial"/>
                <w:sz w:val="14"/>
                <w:szCs w:val="14"/>
                <w:lang w:bidi="ar-SA"/>
              </w:rPr>
              <w:br/>
            </w:r>
            <w:proofErr w:type="spellStart"/>
            <w:r w:rsidRPr="00396C0E">
              <w:rPr>
                <w:rFonts w:ascii="Arial" w:hAnsi="Arial" w:cs="Arial"/>
                <w:sz w:val="14"/>
                <w:szCs w:val="14"/>
                <w:lang w:bidi="ar-SA"/>
              </w:rPr>
              <w:t>W12</w:t>
            </w:r>
            <w:proofErr w:type="spellEnd"/>
            <w:r w:rsidRPr="00396C0E">
              <w:rPr>
                <w:rFonts w:ascii="Arial" w:hAnsi="Arial" w:cs="Arial"/>
                <w:sz w:val="14"/>
                <w:szCs w:val="14"/>
                <w:lang w:bidi="ar-SA"/>
              </w:rPr>
              <w:br/>
            </w:r>
            <w:proofErr w:type="spellStart"/>
            <w:r w:rsidRPr="00396C0E">
              <w:rPr>
                <w:rFonts w:ascii="Arial" w:hAnsi="Arial" w:cs="Arial"/>
                <w:sz w:val="14"/>
                <w:szCs w:val="14"/>
                <w:lang w:bidi="ar-SA"/>
              </w:rPr>
              <w:t>W12</w:t>
            </w:r>
            <w:proofErr w:type="spellEnd"/>
            <w:r w:rsidRPr="00396C0E">
              <w:rPr>
                <w:rFonts w:ascii="Arial" w:hAnsi="Arial" w:cs="Arial"/>
                <w:sz w:val="14"/>
                <w:szCs w:val="14"/>
                <w:lang w:bidi="ar-SA"/>
              </w:rPr>
              <w:t xml:space="preserve"> </w:t>
            </w:r>
            <w:proofErr w:type="spellStart"/>
            <w:r w:rsidRPr="00396C0E">
              <w:rPr>
                <w:rFonts w:ascii="Arial" w:hAnsi="Arial" w:cs="Arial"/>
                <w:sz w:val="14"/>
                <w:szCs w:val="14"/>
                <w:lang w:bidi="ar-SA"/>
              </w:rPr>
              <w:t>W12</w:t>
            </w:r>
            <w:proofErr w:type="spellEnd"/>
          </w:p>
        </w:tc>
        <w:tc>
          <w:tcPr>
            <w:tcW w:w="514" w:type="pct"/>
            <w:hideMark/>
          </w:tcPr>
          <w:p w14:paraId="4324A9A7"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Educational &amp; How-To</w:t>
            </w:r>
            <w:r w:rsidRPr="00396C0E">
              <w:rPr>
                <w:rFonts w:ascii="Arial" w:hAnsi="Arial" w:cs="Arial"/>
                <w:sz w:val="14"/>
                <w:szCs w:val="14"/>
                <w:lang w:bidi="ar-SA"/>
              </w:rPr>
              <w:br/>
              <w:t>Transformation &amp; Social Proof</w:t>
            </w:r>
            <w:r w:rsidRPr="00396C0E">
              <w:rPr>
                <w:rFonts w:ascii="Arial" w:hAnsi="Arial" w:cs="Arial"/>
                <w:sz w:val="14"/>
                <w:szCs w:val="14"/>
                <w:lang w:bidi="ar-SA"/>
              </w:rPr>
              <w:br/>
              <w:t>Behind-the-Scenes &amp; Culture</w:t>
            </w:r>
            <w:r w:rsidRPr="00396C0E">
              <w:rPr>
                <w:rFonts w:ascii="Arial" w:hAnsi="Arial" w:cs="Arial"/>
                <w:sz w:val="14"/>
                <w:szCs w:val="14"/>
                <w:lang w:bidi="ar-SA"/>
              </w:rPr>
              <w:br/>
              <w:t xml:space="preserve">Relatable &amp; Local </w:t>
            </w:r>
            <w:proofErr w:type="spellStart"/>
            <w:r w:rsidRPr="00396C0E">
              <w:rPr>
                <w:rFonts w:ascii="Arial" w:hAnsi="Arial" w:cs="Arial"/>
                <w:sz w:val="14"/>
                <w:szCs w:val="14"/>
                <w:lang w:bidi="ar-SA"/>
              </w:rPr>
              <w:t>Humor</w:t>
            </w:r>
            <w:proofErr w:type="spellEnd"/>
          </w:p>
        </w:tc>
        <w:tc>
          <w:tcPr>
            <w:tcW w:w="285" w:type="pct"/>
            <w:hideMark/>
          </w:tcPr>
          <w:p w14:paraId="708D4C19" w14:textId="77777777" w:rsidR="00396C0E" w:rsidRPr="00396C0E" w:rsidRDefault="00396C0E" w:rsidP="00396C0E">
            <w:pPr>
              <w:rPr>
                <w:rFonts w:cs="Times New Roman"/>
                <w:color w:val="000000"/>
                <w:lang w:bidi="ar-SA"/>
              </w:rPr>
            </w:pPr>
            <w:r w:rsidRPr="00396C0E">
              <w:rPr>
                <w:rFonts w:ascii="Arial" w:hAnsi="Arial" w:cs="Arial"/>
                <w:color w:val="4C535E"/>
                <w:sz w:val="14"/>
                <w:szCs w:val="14"/>
                <w:lang w:bidi="ar-SA"/>
              </w:rPr>
              <w:t>Carousel</w:t>
            </w:r>
            <w:r w:rsidRPr="00396C0E">
              <w:rPr>
                <w:rFonts w:ascii="Arial" w:hAnsi="Arial" w:cs="Arial"/>
                <w:color w:val="4C535E"/>
                <w:sz w:val="14"/>
                <w:szCs w:val="14"/>
                <w:lang w:bidi="ar-SA"/>
              </w:rPr>
              <w:br/>
            </w:r>
            <w:r w:rsidRPr="00396C0E">
              <w:rPr>
                <w:rFonts w:ascii="Arial" w:hAnsi="Arial" w:cs="Arial"/>
                <w:color w:val="37393C"/>
                <w:sz w:val="14"/>
                <w:szCs w:val="14"/>
                <w:lang w:bidi="ar-SA"/>
              </w:rPr>
              <w:t>Reel</w:t>
            </w:r>
            <w:r w:rsidRPr="00396C0E">
              <w:rPr>
                <w:rFonts w:ascii="Arial" w:hAnsi="Arial" w:cs="Arial"/>
                <w:color w:val="37393C"/>
                <w:sz w:val="14"/>
                <w:szCs w:val="14"/>
                <w:lang w:bidi="ar-SA"/>
              </w:rPr>
              <w:br/>
            </w:r>
            <w:r w:rsidRPr="00396C0E">
              <w:rPr>
                <w:rFonts w:ascii="Arial" w:hAnsi="Arial" w:cs="Arial"/>
                <w:color w:val="363E31"/>
                <w:sz w:val="14"/>
                <w:szCs w:val="14"/>
                <w:lang w:bidi="ar-SA"/>
              </w:rPr>
              <w:t xml:space="preserve">Story </w:t>
            </w:r>
            <w:r w:rsidRPr="00396C0E">
              <w:rPr>
                <w:rFonts w:ascii="Arial" w:hAnsi="Arial" w:cs="Arial"/>
                <w:color w:val="444D5F"/>
                <w:sz w:val="14"/>
                <w:szCs w:val="14"/>
                <w:lang w:bidi="ar-SA"/>
              </w:rPr>
              <w:t>Image</w:t>
            </w:r>
          </w:p>
        </w:tc>
        <w:tc>
          <w:tcPr>
            <w:tcW w:w="1277" w:type="pct"/>
            <w:hideMark/>
          </w:tcPr>
          <w:p w14:paraId="77AD5284"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Visual: "5 Simple Habits for Fat Loss Success."</w:t>
            </w:r>
            <w:r w:rsidRPr="00396C0E">
              <w:rPr>
                <w:rFonts w:ascii="Arial" w:hAnsi="Arial" w:cs="Arial"/>
                <w:sz w:val="14"/>
                <w:szCs w:val="14"/>
                <w:lang w:bidi="ar-SA"/>
              </w:rPr>
              <w:br/>
              <w:t xml:space="preserve">Visual: Fast compilation of </w:t>
            </w:r>
            <w:proofErr w:type="spellStart"/>
            <w:proofErr w:type="gramStart"/>
            <w:r w:rsidRPr="00396C0E">
              <w:rPr>
                <w:rFonts w:ascii="Arial" w:hAnsi="Arial" w:cs="Arial"/>
                <w:sz w:val="14"/>
                <w:szCs w:val="14"/>
                <w:lang w:bidi="ar-SA"/>
              </w:rPr>
              <w:t>transformations.Hook</w:t>
            </w:r>
            <w:proofErr w:type="spellEnd"/>
            <w:proofErr w:type="gramEnd"/>
            <w:r w:rsidRPr="00396C0E">
              <w:rPr>
                <w:rFonts w:ascii="Arial" w:hAnsi="Arial" w:cs="Arial"/>
                <w:sz w:val="14"/>
                <w:szCs w:val="14"/>
                <w:lang w:bidi="ar-SA"/>
              </w:rPr>
              <w:t>: "90 Days. 50+ Real Rajkot Transformations!"</w:t>
            </w:r>
            <w:r w:rsidRPr="00396C0E">
              <w:rPr>
                <w:rFonts w:ascii="Arial" w:hAnsi="Arial" w:cs="Arial"/>
                <w:sz w:val="14"/>
                <w:szCs w:val="14"/>
                <w:lang w:bidi="ar-SA"/>
              </w:rPr>
              <w:br/>
              <w:t>Visual: Photo: Trainer team holding a weekly planning session.</w:t>
            </w:r>
            <w:r w:rsidRPr="00396C0E">
              <w:rPr>
                <w:rFonts w:ascii="Arial" w:hAnsi="Arial" w:cs="Arial"/>
                <w:sz w:val="14"/>
                <w:szCs w:val="14"/>
                <w:lang w:bidi="ar-SA"/>
              </w:rPr>
              <w:br/>
              <w:t>Visual: Meme: "My brain at 6 AM: Stay in bed. My gains: Get up!"</w:t>
            </w:r>
          </w:p>
        </w:tc>
        <w:tc>
          <w:tcPr>
            <w:tcW w:w="1215" w:type="pct"/>
            <w:hideMark/>
          </w:tcPr>
          <w:p w14:paraId="4F438079"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Long-term fat loss comes down to repeatable daily habits! Swipe through for 5 sustainable daily steps to keep fat off for good.</w:t>
            </w:r>
            <w:r w:rsidRPr="00396C0E">
              <w:rPr>
                <w:rFonts w:ascii="Arial" w:hAnsi="Arial" w:cs="Arial"/>
                <w:sz w:val="14"/>
                <w:szCs w:val="14"/>
                <w:lang w:bidi="ar-SA"/>
              </w:rPr>
              <w:br/>
              <w:t>From weight loss to muscle gain, our members put in the work over the last 90 days. Are you ready to be our next success story?</w:t>
            </w:r>
            <w:r w:rsidRPr="00396C0E">
              <w:rPr>
                <w:rFonts w:ascii="Arial" w:hAnsi="Arial" w:cs="Arial"/>
                <w:sz w:val="14"/>
                <w:szCs w:val="14"/>
                <w:lang w:bidi="ar-SA"/>
              </w:rPr>
              <w:br/>
              <w:t>Constantly learning and building better workout programs for our members. Quality coaching always comes first!</w:t>
            </w:r>
            <w:r w:rsidRPr="00396C0E">
              <w:rPr>
                <w:rFonts w:ascii="Arial" w:hAnsi="Arial" w:cs="Arial"/>
                <w:sz w:val="14"/>
                <w:szCs w:val="14"/>
                <w:lang w:bidi="ar-SA"/>
              </w:rPr>
              <w:br/>
              <w:t>The internal battle every morning! What side wins for you? Drop an emoji below!       vs</w:t>
            </w:r>
          </w:p>
        </w:tc>
        <w:tc>
          <w:tcPr>
            <w:tcW w:w="988" w:type="pct"/>
            <w:hideMark/>
          </w:tcPr>
          <w:p w14:paraId="6BA478CC"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#FatLossHabits #WeightLoss #RajkotHealth #FitnessTips</w:t>
            </w:r>
            <w:r w:rsidRPr="00396C0E">
              <w:rPr>
                <w:rFonts w:ascii="Arial" w:hAnsi="Arial" w:cs="Arial"/>
                <w:sz w:val="14"/>
                <w:szCs w:val="14"/>
                <w:lang w:bidi="ar-SA"/>
              </w:rPr>
              <w:br/>
              <w:t>#RajkotTransformations #Results #FitRajkot #FitnessFactory</w:t>
            </w:r>
            <w:r w:rsidRPr="00396C0E">
              <w:rPr>
                <w:rFonts w:ascii="Arial" w:hAnsi="Arial" w:cs="Arial"/>
                <w:sz w:val="14"/>
                <w:szCs w:val="14"/>
                <w:lang w:bidi="ar-SA"/>
              </w:rPr>
              <w:br/>
              <w:t>#GymTeam #ProfessionalCoaching #Rajkot</w:t>
            </w:r>
            <w:r w:rsidRPr="00396C0E">
              <w:rPr>
                <w:rFonts w:ascii="Arial" w:hAnsi="Arial" w:cs="Arial"/>
                <w:sz w:val="14"/>
                <w:szCs w:val="14"/>
                <w:lang w:bidi="ar-SA"/>
              </w:rPr>
              <w:br/>
              <w:t>#MorningMotivation #GymMemes #RajkotLife #FitnessFactory</w:t>
            </w:r>
          </w:p>
        </w:tc>
      </w:tr>
      <w:tr w:rsidR="00396C0E" w:rsidRPr="00396C0E" w14:paraId="37EC4A8D" w14:textId="77777777" w:rsidTr="00396C0E">
        <w:trPr>
          <w:trHeight w:val="540"/>
        </w:trPr>
        <w:tc>
          <w:tcPr>
            <w:tcW w:w="439" w:type="pct"/>
            <w:noWrap/>
            <w:hideMark/>
          </w:tcPr>
          <w:p w14:paraId="6792D091"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82</w:t>
            </w:r>
          </w:p>
        </w:tc>
        <w:tc>
          <w:tcPr>
            <w:tcW w:w="281" w:type="pct"/>
            <w:hideMark/>
          </w:tcPr>
          <w:p w14:paraId="06583E38"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W12</w:t>
            </w:r>
          </w:p>
        </w:tc>
        <w:tc>
          <w:tcPr>
            <w:tcW w:w="514" w:type="pct"/>
            <w:hideMark/>
          </w:tcPr>
          <w:p w14:paraId="0257A145"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76D28D02"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067887B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Visual: Demo </w:t>
            </w:r>
            <w:proofErr w:type="spellStart"/>
            <w:proofErr w:type="gramStart"/>
            <w:r w:rsidRPr="00396C0E">
              <w:rPr>
                <w:rFonts w:ascii="Arial" w:hAnsi="Arial" w:cs="Arial"/>
                <w:sz w:val="14"/>
                <w:szCs w:val="14"/>
                <w:lang w:bidi="ar-SA"/>
              </w:rPr>
              <w:t>video.Hook</w:t>
            </w:r>
            <w:proofErr w:type="spellEnd"/>
            <w:proofErr w:type="gramEnd"/>
            <w:r w:rsidRPr="00396C0E">
              <w:rPr>
                <w:rFonts w:ascii="Arial" w:hAnsi="Arial" w:cs="Arial"/>
                <w:sz w:val="14"/>
                <w:szCs w:val="14"/>
                <w:lang w:bidi="ar-SA"/>
              </w:rPr>
              <w:t>: "Master the Lat Pulldown for a wider back."</w:t>
            </w:r>
          </w:p>
        </w:tc>
        <w:tc>
          <w:tcPr>
            <w:tcW w:w="1215" w:type="pct"/>
            <w:hideMark/>
          </w:tcPr>
          <w:p w14:paraId="58FBE108"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Drive your elbows down toward your hip pockets</w:t>
            </w:r>
            <w:r w:rsidRPr="00396C0E">
              <w:rPr>
                <w:rFonts w:ascii="Arial" w:hAnsi="Arial" w:cs="Arial"/>
                <w:sz w:val="14"/>
                <w:szCs w:val="14"/>
                <w:lang w:bidi="ar-SA"/>
              </w:rPr>
              <w:br/>
              <w:t>rather than pulling with your arms! Watch Coach break down proper back engagement.</w:t>
            </w:r>
          </w:p>
        </w:tc>
        <w:tc>
          <w:tcPr>
            <w:tcW w:w="988" w:type="pct"/>
            <w:hideMark/>
          </w:tcPr>
          <w:p w14:paraId="51F4D06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#BackWorkout #FormFix #GymGuide #RajkotGym</w:t>
            </w:r>
          </w:p>
        </w:tc>
      </w:tr>
      <w:tr w:rsidR="00396C0E" w:rsidRPr="00396C0E" w14:paraId="4BB39828" w14:textId="77777777" w:rsidTr="00396C0E">
        <w:trPr>
          <w:trHeight w:val="1440"/>
        </w:trPr>
        <w:tc>
          <w:tcPr>
            <w:tcW w:w="439" w:type="pct"/>
            <w:hideMark/>
          </w:tcPr>
          <w:p w14:paraId="7EF4C71B" w14:textId="77777777" w:rsidR="00396C0E" w:rsidRPr="00396C0E" w:rsidRDefault="00396C0E" w:rsidP="00396C0E">
            <w:pPr>
              <w:ind w:firstLineChars="400" w:firstLine="560"/>
              <w:rPr>
                <w:rFonts w:cs="Times New Roman"/>
                <w:color w:val="000000"/>
                <w:lang w:bidi="ar-SA"/>
              </w:rPr>
            </w:pPr>
            <w:r w:rsidRPr="00396C0E">
              <w:rPr>
                <w:rFonts w:ascii="Arial" w:hAnsi="Arial" w:cs="Arial"/>
                <w:sz w:val="14"/>
                <w:szCs w:val="14"/>
                <w:lang w:bidi="ar-SA"/>
              </w:rPr>
              <w:t>83</w:t>
            </w:r>
            <w:r w:rsidRPr="00396C0E">
              <w:rPr>
                <w:rFonts w:ascii="Arial" w:hAnsi="Arial" w:cs="Arial"/>
                <w:sz w:val="14"/>
                <w:szCs w:val="14"/>
                <w:lang w:bidi="ar-SA"/>
              </w:rPr>
              <w:br/>
              <w:t>84</w:t>
            </w:r>
            <w:r w:rsidRPr="00396C0E">
              <w:rPr>
                <w:rFonts w:ascii="Arial" w:hAnsi="Arial" w:cs="Arial"/>
                <w:sz w:val="14"/>
                <w:szCs w:val="14"/>
                <w:lang w:bidi="ar-SA"/>
              </w:rPr>
              <w:br/>
              <w:t>85</w:t>
            </w:r>
          </w:p>
        </w:tc>
        <w:tc>
          <w:tcPr>
            <w:tcW w:w="281" w:type="pct"/>
            <w:hideMark/>
          </w:tcPr>
          <w:p w14:paraId="0F874661"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W12</w:t>
            </w:r>
            <w:r w:rsidRPr="00396C0E">
              <w:rPr>
                <w:rFonts w:ascii="Arial" w:hAnsi="Arial" w:cs="Arial"/>
                <w:sz w:val="14"/>
                <w:szCs w:val="14"/>
                <w:lang w:bidi="ar-SA"/>
              </w:rPr>
              <w:br/>
            </w:r>
            <w:proofErr w:type="spellStart"/>
            <w:r w:rsidRPr="00396C0E">
              <w:rPr>
                <w:rFonts w:ascii="Arial" w:hAnsi="Arial" w:cs="Arial"/>
                <w:sz w:val="14"/>
                <w:szCs w:val="14"/>
                <w:lang w:bidi="ar-SA"/>
              </w:rPr>
              <w:t>W12</w:t>
            </w:r>
            <w:proofErr w:type="spellEnd"/>
            <w:r w:rsidRPr="00396C0E">
              <w:rPr>
                <w:rFonts w:ascii="Arial" w:hAnsi="Arial" w:cs="Arial"/>
                <w:sz w:val="14"/>
                <w:szCs w:val="14"/>
                <w:lang w:bidi="ar-SA"/>
              </w:rPr>
              <w:t xml:space="preserve"> </w:t>
            </w:r>
            <w:proofErr w:type="spellStart"/>
            <w:r w:rsidRPr="00396C0E">
              <w:rPr>
                <w:rFonts w:ascii="Arial" w:hAnsi="Arial" w:cs="Arial"/>
                <w:sz w:val="14"/>
                <w:szCs w:val="14"/>
                <w:lang w:bidi="ar-SA"/>
              </w:rPr>
              <w:t>W12</w:t>
            </w:r>
            <w:proofErr w:type="spellEnd"/>
          </w:p>
        </w:tc>
        <w:tc>
          <w:tcPr>
            <w:tcW w:w="514" w:type="pct"/>
            <w:hideMark/>
          </w:tcPr>
          <w:p w14:paraId="53A3BC8C"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Promotional &amp; Offers</w:t>
            </w:r>
            <w:r w:rsidRPr="00396C0E">
              <w:rPr>
                <w:rFonts w:ascii="Arial" w:hAnsi="Arial" w:cs="Arial"/>
                <w:sz w:val="14"/>
                <w:szCs w:val="14"/>
                <w:lang w:bidi="ar-SA"/>
              </w:rPr>
              <w:br/>
              <w:t>Behind-the-Scenes &amp; Culture</w:t>
            </w:r>
            <w:r w:rsidRPr="00396C0E">
              <w:rPr>
                <w:rFonts w:ascii="Arial" w:hAnsi="Arial" w:cs="Arial"/>
                <w:sz w:val="14"/>
                <w:szCs w:val="14"/>
                <w:lang w:bidi="ar-SA"/>
              </w:rPr>
              <w:br/>
              <w:t>Transformation &amp; Social Proof</w:t>
            </w:r>
          </w:p>
        </w:tc>
        <w:tc>
          <w:tcPr>
            <w:tcW w:w="285" w:type="pct"/>
            <w:hideMark/>
          </w:tcPr>
          <w:p w14:paraId="4B85215F" w14:textId="77777777" w:rsidR="00396C0E" w:rsidRPr="00396C0E" w:rsidRDefault="00396C0E" w:rsidP="00396C0E">
            <w:pPr>
              <w:rPr>
                <w:rFonts w:cs="Times New Roman"/>
                <w:color w:val="000000"/>
                <w:lang w:bidi="ar-SA"/>
              </w:rPr>
            </w:pPr>
            <w:r w:rsidRPr="00396C0E">
              <w:rPr>
                <w:rFonts w:ascii="Arial" w:hAnsi="Arial" w:cs="Arial"/>
                <w:color w:val="363E31"/>
                <w:sz w:val="14"/>
                <w:szCs w:val="14"/>
                <w:lang w:bidi="ar-SA"/>
              </w:rPr>
              <w:t>Story</w:t>
            </w:r>
            <w:r w:rsidRPr="00396C0E">
              <w:rPr>
                <w:rFonts w:ascii="Arial" w:hAnsi="Arial" w:cs="Arial"/>
                <w:color w:val="363E31"/>
                <w:sz w:val="14"/>
                <w:szCs w:val="14"/>
                <w:lang w:bidi="ar-SA"/>
              </w:rPr>
              <w:br/>
            </w:r>
            <w:r w:rsidRPr="00396C0E">
              <w:rPr>
                <w:rFonts w:ascii="Arial" w:hAnsi="Arial" w:cs="Arial"/>
                <w:color w:val="4C535E"/>
                <w:sz w:val="14"/>
                <w:szCs w:val="14"/>
                <w:lang w:bidi="ar-SA"/>
              </w:rPr>
              <w:t xml:space="preserve">Carousel </w:t>
            </w:r>
            <w:r w:rsidRPr="00396C0E">
              <w:rPr>
                <w:rFonts w:ascii="Arial" w:hAnsi="Arial" w:cs="Arial"/>
                <w:color w:val="363E31"/>
                <w:sz w:val="14"/>
                <w:szCs w:val="14"/>
                <w:lang w:bidi="ar-SA"/>
              </w:rPr>
              <w:t>Story</w:t>
            </w:r>
          </w:p>
        </w:tc>
        <w:tc>
          <w:tcPr>
            <w:tcW w:w="1277" w:type="pct"/>
            <w:hideMark/>
          </w:tcPr>
          <w:p w14:paraId="4D5E2389"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Visual: Direct link: "Book Your 90-Day Body Transformation Plan."</w:t>
            </w:r>
            <w:r w:rsidRPr="00396C0E">
              <w:rPr>
                <w:rFonts w:ascii="Arial" w:hAnsi="Arial" w:cs="Arial"/>
                <w:sz w:val="14"/>
                <w:szCs w:val="14"/>
                <w:lang w:bidi="ar-SA"/>
              </w:rPr>
              <w:br/>
              <w:t>Visual: "Gym Etiquette 101: 5 Rules Every Member Should Follow."</w:t>
            </w:r>
            <w:r w:rsidRPr="00396C0E">
              <w:rPr>
                <w:rFonts w:ascii="Arial" w:hAnsi="Arial" w:cs="Arial"/>
                <w:sz w:val="14"/>
                <w:szCs w:val="14"/>
                <w:lang w:bidi="ar-SA"/>
              </w:rPr>
              <w:br/>
              <w:t>Visual: Reposting member progress story.</w:t>
            </w:r>
          </w:p>
        </w:tc>
        <w:tc>
          <w:tcPr>
            <w:tcW w:w="1215" w:type="pct"/>
            <w:hideMark/>
          </w:tcPr>
          <w:p w14:paraId="2F86196F"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Stop delaying your fitness goals! Tap link to consult with our trainers and start your custom transformation plan today!</w:t>
            </w:r>
            <w:r w:rsidRPr="00396C0E">
              <w:rPr>
                <w:rFonts w:ascii="Arial" w:hAnsi="Arial" w:cs="Arial"/>
                <w:sz w:val="14"/>
                <w:szCs w:val="14"/>
                <w:lang w:bidi="ar-SA"/>
              </w:rPr>
              <w:br/>
              <w:t>Re-rack your weights, wipe down equipment after use, and respect space! Swipe through for basic gym etiquette guidelines.</w:t>
            </w:r>
            <w:r w:rsidRPr="00396C0E">
              <w:rPr>
                <w:rFonts w:ascii="Arial" w:hAnsi="Arial" w:cs="Arial"/>
                <w:sz w:val="14"/>
                <w:szCs w:val="14"/>
                <w:lang w:bidi="ar-SA"/>
              </w:rPr>
              <w:br/>
              <w:t>Inspiring work! Our members are crushing their personal records this week! Tag us to get featured!</w:t>
            </w:r>
          </w:p>
        </w:tc>
        <w:tc>
          <w:tcPr>
            <w:tcW w:w="988" w:type="pct"/>
            <w:hideMark/>
          </w:tcPr>
          <w:p w14:paraId="468A88EC"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#TransformNow #Rajkot #FitnessFactoryRajkot</w:t>
            </w:r>
            <w:r w:rsidRPr="00396C0E">
              <w:rPr>
                <w:rFonts w:ascii="Arial" w:hAnsi="Arial" w:cs="Arial"/>
                <w:sz w:val="14"/>
                <w:szCs w:val="14"/>
                <w:lang w:bidi="ar-SA"/>
              </w:rPr>
              <w:br/>
              <w:t>#GymEtiquette #GymRules #RajkotFitness #FitnessFactory</w:t>
            </w:r>
            <w:r w:rsidRPr="00396C0E">
              <w:rPr>
                <w:rFonts w:ascii="Arial" w:hAnsi="Arial" w:cs="Arial"/>
                <w:sz w:val="14"/>
                <w:szCs w:val="14"/>
                <w:lang w:bidi="ar-SA"/>
              </w:rPr>
              <w:br/>
              <w:t>#MemberSpotlight #FitRajkot #FitnessFactory</w:t>
            </w:r>
          </w:p>
        </w:tc>
      </w:tr>
      <w:tr w:rsidR="00396C0E" w:rsidRPr="00396C0E" w14:paraId="73D449F6" w14:textId="77777777" w:rsidTr="00396C0E">
        <w:trPr>
          <w:trHeight w:val="540"/>
        </w:trPr>
        <w:tc>
          <w:tcPr>
            <w:tcW w:w="439" w:type="pct"/>
            <w:noWrap/>
            <w:hideMark/>
          </w:tcPr>
          <w:p w14:paraId="43E108E1"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86</w:t>
            </w:r>
          </w:p>
        </w:tc>
        <w:tc>
          <w:tcPr>
            <w:tcW w:w="281" w:type="pct"/>
            <w:hideMark/>
          </w:tcPr>
          <w:p w14:paraId="2B1E6B1E"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W12</w:t>
            </w:r>
          </w:p>
        </w:tc>
        <w:tc>
          <w:tcPr>
            <w:tcW w:w="514" w:type="pct"/>
            <w:hideMark/>
          </w:tcPr>
          <w:p w14:paraId="49002D66"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 xml:space="preserve">Relatable &amp; Local </w:t>
            </w:r>
            <w:proofErr w:type="spellStart"/>
            <w:r w:rsidRPr="00396C0E">
              <w:rPr>
                <w:rFonts w:ascii="Arial" w:hAnsi="Arial" w:cs="Arial"/>
                <w:sz w:val="14"/>
                <w:szCs w:val="14"/>
                <w:lang w:bidi="ar-SA"/>
              </w:rPr>
              <w:t>Humor</w:t>
            </w:r>
            <w:proofErr w:type="spellEnd"/>
          </w:p>
        </w:tc>
        <w:tc>
          <w:tcPr>
            <w:tcW w:w="285" w:type="pct"/>
            <w:hideMark/>
          </w:tcPr>
          <w:p w14:paraId="26DA712E"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37393C"/>
                <w:sz w:val="14"/>
                <w:szCs w:val="14"/>
                <w:lang w:bidi="ar-SA"/>
              </w:rPr>
              <w:t>Reel</w:t>
            </w:r>
          </w:p>
        </w:tc>
        <w:tc>
          <w:tcPr>
            <w:tcW w:w="1277" w:type="pct"/>
            <w:hideMark/>
          </w:tcPr>
          <w:p w14:paraId="2534C45C"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Skit: "When you finally hit your target weight!"</w:t>
            </w:r>
          </w:p>
        </w:tc>
        <w:tc>
          <w:tcPr>
            <w:tcW w:w="1215" w:type="pct"/>
            <w:hideMark/>
          </w:tcPr>
          <w:p w14:paraId="745DBE4F"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 xml:space="preserve">Nothing beats the feeling of seeing your hard work pay off!       Drop </w:t>
            </w:r>
            <w:proofErr w:type="spellStart"/>
            <w:r w:rsidRPr="00396C0E">
              <w:rPr>
                <w:rFonts w:ascii="Arial" w:hAnsi="Arial" w:cs="Arial"/>
                <w:sz w:val="14"/>
                <w:szCs w:val="14"/>
                <w:lang w:bidi="ar-SA"/>
              </w:rPr>
              <w:t>a</w:t>
            </w:r>
            <w:proofErr w:type="spellEnd"/>
            <w:r w:rsidRPr="00396C0E">
              <w:rPr>
                <w:rFonts w:ascii="Arial" w:hAnsi="Arial" w:cs="Arial"/>
                <w:sz w:val="14"/>
                <w:szCs w:val="14"/>
                <w:lang w:bidi="ar-SA"/>
              </w:rPr>
              <w:t xml:space="preserve">       if you're working toward a goal</w:t>
            </w:r>
            <w:r w:rsidRPr="00396C0E">
              <w:rPr>
                <w:rFonts w:ascii="Arial" w:hAnsi="Arial" w:cs="Arial"/>
                <w:sz w:val="14"/>
                <w:szCs w:val="14"/>
                <w:lang w:bidi="ar-SA"/>
              </w:rPr>
              <w:br/>
              <w:t>this month!</w:t>
            </w:r>
          </w:p>
        </w:tc>
        <w:tc>
          <w:tcPr>
            <w:tcW w:w="988" w:type="pct"/>
            <w:hideMark/>
          </w:tcPr>
          <w:p w14:paraId="4B5AC21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#GoalCrushed #WeightLossSuccess #RajkotMemes #FitnessFactory</w:t>
            </w:r>
          </w:p>
        </w:tc>
      </w:tr>
      <w:tr w:rsidR="00396C0E" w:rsidRPr="00396C0E" w14:paraId="79CF4D11" w14:textId="77777777" w:rsidTr="00396C0E">
        <w:trPr>
          <w:trHeight w:val="540"/>
        </w:trPr>
        <w:tc>
          <w:tcPr>
            <w:tcW w:w="439" w:type="pct"/>
            <w:noWrap/>
            <w:hideMark/>
          </w:tcPr>
          <w:p w14:paraId="32265442" w14:textId="77777777" w:rsidR="00396C0E" w:rsidRPr="00396C0E" w:rsidRDefault="00396C0E" w:rsidP="00396C0E">
            <w:pPr>
              <w:jc w:val="right"/>
              <w:rPr>
                <w:rFonts w:ascii="Arial MT" w:hAnsi="Arial MT" w:cs="Times New Roman"/>
                <w:color w:val="000000"/>
                <w:sz w:val="14"/>
                <w:szCs w:val="14"/>
                <w:lang w:bidi="ar-SA"/>
              </w:rPr>
            </w:pPr>
            <w:r w:rsidRPr="00396C0E">
              <w:rPr>
                <w:rFonts w:ascii="Arial MT" w:hAnsi="Arial MT" w:cs="Times New Roman"/>
                <w:color w:val="000000"/>
                <w:sz w:val="14"/>
                <w:szCs w:val="14"/>
                <w:lang w:bidi="ar-SA"/>
              </w:rPr>
              <w:t>87</w:t>
            </w:r>
          </w:p>
        </w:tc>
        <w:tc>
          <w:tcPr>
            <w:tcW w:w="281" w:type="pct"/>
            <w:hideMark/>
          </w:tcPr>
          <w:p w14:paraId="037B456B"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W12</w:t>
            </w:r>
          </w:p>
        </w:tc>
        <w:tc>
          <w:tcPr>
            <w:tcW w:w="514" w:type="pct"/>
            <w:hideMark/>
          </w:tcPr>
          <w:p w14:paraId="2B22BA64"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Educational &amp; How-To</w:t>
            </w:r>
          </w:p>
        </w:tc>
        <w:tc>
          <w:tcPr>
            <w:tcW w:w="285" w:type="pct"/>
            <w:hideMark/>
          </w:tcPr>
          <w:p w14:paraId="6E5561B9" w14:textId="77777777" w:rsidR="00396C0E" w:rsidRPr="00396C0E" w:rsidRDefault="00396C0E" w:rsidP="00396C0E">
            <w:pPr>
              <w:rPr>
                <w:rFonts w:ascii="Arial MT" w:hAnsi="Arial MT" w:cs="Times New Roman"/>
                <w:sz w:val="14"/>
                <w:szCs w:val="14"/>
                <w:lang w:bidi="ar-SA"/>
              </w:rPr>
            </w:pPr>
            <w:r w:rsidRPr="00396C0E">
              <w:rPr>
                <w:rFonts w:ascii="Arial" w:hAnsi="Arial" w:cs="Arial"/>
                <w:color w:val="444D5F"/>
                <w:sz w:val="14"/>
                <w:szCs w:val="14"/>
                <w:lang w:bidi="ar-SA"/>
              </w:rPr>
              <w:t>Image</w:t>
            </w:r>
          </w:p>
        </w:tc>
        <w:tc>
          <w:tcPr>
            <w:tcW w:w="1277" w:type="pct"/>
            <w:hideMark/>
          </w:tcPr>
          <w:p w14:paraId="5C92D66A"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Visual: Graphic: "How to Keep Workouts Consistent During Travel."</w:t>
            </w:r>
          </w:p>
        </w:tc>
        <w:tc>
          <w:tcPr>
            <w:tcW w:w="1215" w:type="pct"/>
            <w:hideMark/>
          </w:tcPr>
          <w:p w14:paraId="0838830B"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Going out of town? Keep your momentum going with</w:t>
            </w:r>
            <w:r w:rsidRPr="00396C0E">
              <w:rPr>
                <w:rFonts w:ascii="Arial" w:hAnsi="Arial" w:cs="Arial"/>
                <w:sz w:val="14"/>
                <w:szCs w:val="14"/>
                <w:lang w:bidi="ar-SA"/>
              </w:rPr>
              <w:br/>
              <w:t>this simple 15-minute bodyweight routine you can do anywhere!</w:t>
            </w:r>
          </w:p>
        </w:tc>
        <w:tc>
          <w:tcPr>
            <w:tcW w:w="988" w:type="pct"/>
            <w:hideMark/>
          </w:tcPr>
          <w:p w14:paraId="7B07EB00" w14:textId="77777777" w:rsidR="00396C0E" w:rsidRPr="00396C0E" w:rsidRDefault="00396C0E" w:rsidP="00396C0E">
            <w:pPr>
              <w:rPr>
                <w:rFonts w:ascii="Arial MT" w:hAnsi="Arial MT" w:cs="Times New Roman"/>
                <w:sz w:val="14"/>
                <w:szCs w:val="14"/>
                <w:lang w:bidi="ar-SA"/>
              </w:rPr>
            </w:pPr>
            <w:r w:rsidRPr="00396C0E">
              <w:rPr>
                <w:rFonts w:ascii="Arial" w:hAnsi="Arial" w:cs="Arial"/>
                <w:sz w:val="14"/>
                <w:szCs w:val="14"/>
                <w:lang w:bidi="ar-SA"/>
              </w:rPr>
              <w:t>#TravelWorkout #BodyweightExercise #Rajkot #FitIndia</w:t>
            </w:r>
          </w:p>
        </w:tc>
      </w:tr>
      <w:tr w:rsidR="00396C0E" w:rsidRPr="00396C0E" w14:paraId="2882C614" w14:textId="77777777" w:rsidTr="00396C0E">
        <w:trPr>
          <w:trHeight w:val="1620"/>
        </w:trPr>
        <w:tc>
          <w:tcPr>
            <w:tcW w:w="439" w:type="pct"/>
            <w:hideMark/>
          </w:tcPr>
          <w:p w14:paraId="20CC7EF0" w14:textId="77777777" w:rsidR="00396C0E" w:rsidRPr="00396C0E" w:rsidRDefault="00396C0E" w:rsidP="00396C0E">
            <w:pPr>
              <w:ind w:firstLineChars="400" w:firstLine="560"/>
              <w:rPr>
                <w:rFonts w:cs="Times New Roman"/>
                <w:color w:val="000000"/>
                <w:lang w:bidi="ar-SA"/>
              </w:rPr>
            </w:pPr>
            <w:r w:rsidRPr="00396C0E">
              <w:rPr>
                <w:rFonts w:ascii="Arial" w:hAnsi="Arial" w:cs="Arial"/>
                <w:sz w:val="14"/>
                <w:szCs w:val="14"/>
                <w:lang w:bidi="ar-SA"/>
              </w:rPr>
              <w:t>88</w:t>
            </w:r>
            <w:r w:rsidRPr="00396C0E">
              <w:rPr>
                <w:rFonts w:ascii="Arial" w:hAnsi="Arial" w:cs="Arial"/>
                <w:sz w:val="14"/>
                <w:szCs w:val="14"/>
                <w:lang w:bidi="ar-SA"/>
              </w:rPr>
              <w:br/>
              <w:t>89</w:t>
            </w:r>
            <w:r w:rsidRPr="00396C0E">
              <w:rPr>
                <w:rFonts w:ascii="Arial" w:hAnsi="Arial" w:cs="Arial"/>
                <w:sz w:val="14"/>
                <w:szCs w:val="14"/>
                <w:lang w:bidi="ar-SA"/>
              </w:rPr>
              <w:br/>
              <w:t>90</w:t>
            </w:r>
          </w:p>
        </w:tc>
        <w:tc>
          <w:tcPr>
            <w:tcW w:w="281" w:type="pct"/>
            <w:hideMark/>
          </w:tcPr>
          <w:p w14:paraId="602E771B"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 xml:space="preserve">W12 </w:t>
            </w:r>
            <w:proofErr w:type="spellStart"/>
            <w:r w:rsidRPr="00396C0E">
              <w:rPr>
                <w:rFonts w:ascii="Arial" w:hAnsi="Arial" w:cs="Arial"/>
                <w:sz w:val="14"/>
                <w:szCs w:val="14"/>
                <w:lang w:bidi="ar-SA"/>
              </w:rPr>
              <w:t>W12</w:t>
            </w:r>
            <w:proofErr w:type="spellEnd"/>
            <w:r w:rsidRPr="00396C0E">
              <w:rPr>
                <w:rFonts w:ascii="Arial" w:hAnsi="Arial" w:cs="Arial"/>
                <w:sz w:val="14"/>
                <w:szCs w:val="14"/>
                <w:lang w:bidi="ar-SA"/>
              </w:rPr>
              <w:br/>
            </w:r>
            <w:proofErr w:type="spellStart"/>
            <w:r w:rsidRPr="00396C0E">
              <w:rPr>
                <w:rFonts w:ascii="Arial" w:hAnsi="Arial" w:cs="Arial"/>
                <w:sz w:val="14"/>
                <w:szCs w:val="14"/>
                <w:lang w:bidi="ar-SA"/>
              </w:rPr>
              <w:t>W12</w:t>
            </w:r>
            <w:proofErr w:type="spellEnd"/>
          </w:p>
        </w:tc>
        <w:tc>
          <w:tcPr>
            <w:tcW w:w="514" w:type="pct"/>
            <w:hideMark/>
          </w:tcPr>
          <w:p w14:paraId="719C304E"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Promotional &amp; Offers</w:t>
            </w:r>
            <w:r w:rsidRPr="00396C0E">
              <w:rPr>
                <w:rFonts w:ascii="Arial" w:hAnsi="Arial" w:cs="Arial"/>
                <w:sz w:val="14"/>
                <w:szCs w:val="14"/>
                <w:lang w:bidi="ar-SA"/>
              </w:rPr>
              <w:br/>
              <w:t xml:space="preserve">Relatable &amp; Local </w:t>
            </w:r>
            <w:proofErr w:type="spellStart"/>
            <w:r w:rsidRPr="00396C0E">
              <w:rPr>
                <w:rFonts w:ascii="Arial" w:hAnsi="Arial" w:cs="Arial"/>
                <w:sz w:val="14"/>
                <w:szCs w:val="14"/>
                <w:lang w:bidi="ar-SA"/>
              </w:rPr>
              <w:t>Humor</w:t>
            </w:r>
            <w:proofErr w:type="spellEnd"/>
            <w:r w:rsidRPr="00396C0E">
              <w:rPr>
                <w:rFonts w:ascii="Arial" w:hAnsi="Arial" w:cs="Arial"/>
                <w:sz w:val="14"/>
                <w:szCs w:val="14"/>
                <w:lang w:bidi="ar-SA"/>
              </w:rPr>
              <w:br/>
              <w:t>Transformation &amp; Social Proof</w:t>
            </w:r>
          </w:p>
        </w:tc>
        <w:tc>
          <w:tcPr>
            <w:tcW w:w="285" w:type="pct"/>
            <w:hideMark/>
          </w:tcPr>
          <w:p w14:paraId="0FF616F3" w14:textId="77777777" w:rsidR="00396C0E" w:rsidRPr="00396C0E" w:rsidRDefault="00396C0E" w:rsidP="00396C0E">
            <w:pPr>
              <w:rPr>
                <w:rFonts w:cs="Times New Roman"/>
                <w:color w:val="000000"/>
                <w:lang w:bidi="ar-SA"/>
              </w:rPr>
            </w:pPr>
            <w:r w:rsidRPr="00396C0E">
              <w:rPr>
                <w:rFonts w:ascii="Arial" w:hAnsi="Arial" w:cs="Arial"/>
                <w:color w:val="37393C"/>
                <w:sz w:val="14"/>
                <w:szCs w:val="14"/>
                <w:lang w:bidi="ar-SA"/>
              </w:rPr>
              <w:t xml:space="preserve">Reel </w:t>
            </w:r>
            <w:r w:rsidRPr="00396C0E">
              <w:rPr>
                <w:rFonts w:ascii="Arial" w:hAnsi="Arial" w:cs="Arial"/>
                <w:color w:val="363E31"/>
                <w:sz w:val="14"/>
                <w:szCs w:val="14"/>
                <w:lang w:bidi="ar-SA"/>
              </w:rPr>
              <w:t>Story</w:t>
            </w:r>
            <w:r w:rsidRPr="00396C0E">
              <w:rPr>
                <w:rFonts w:ascii="Arial" w:hAnsi="Arial" w:cs="Arial"/>
                <w:color w:val="363E31"/>
                <w:sz w:val="14"/>
                <w:szCs w:val="14"/>
                <w:lang w:bidi="ar-SA"/>
              </w:rPr>
              <w:br/>
            </w:r>
            <w:r w:rsidRPr="00396C0E">
              <w:rPr>
                <w:rFonts w:ascii="Arial" w:hAnsi="Arial" w:cs="Arial"/>
                <w:color w:val="4C535E"/>
                <w:sz w:val="14"/>
                <w:szCs w:val="14"/>
                <w:lang w:bidi="ar-SA"/>
              </w:rPr>
              <w:t>Carousel</w:t>
            </w:r>
          </w:p>
        </w:tc>
        <w:tc>
          <w:tcPr>
            <w:tcW w:w="1277" w:type="pct"/>
            <w:hideMark/>
          </w:tcPr>
          <w:p w14:paraId="6EDB306E"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 xml:space="preserve">Visual: Cinematic summary </w:t>
            </w:r>
            <w:proofErr w:type="spellStart"/>
            <w:proofErr w:type="gramStart"/>
            <w:r w:rsidRPr="00396C0E">
              <w:rPr>
                <w:rFonts w:ascii="Arial" w:hAnsi="Arial" w:cs="Arial"/>
                <w:sz w:val="14"/>
                <w:szCs w:val="14"/>
                <w:lang w:bidi="ar-SA"/>
              </w:rPr>
              <w:t>edit.Hook</w:t>
            </w:r>
            <w:proofErr w:type="spellEnd"/>
            <w:proofErr w:type="gramEnd"/>
            <w:r w:rsidRPr="00396C0E">
              <w:rPr>
                <w:rFonts w:ascii="Arial" w:hAnsi="Arial" w:cs="Arial"/>
                <w:sz w:val="14"/>
                <w:szCs w:val="14"/>
                <w:lang w:bidi="ar-SA"/>
              </w:rPr>
              <w:t>: "Ready to transform? Annual Pass Flash Sale!"</w:t>
            </w:r>
            <w:r w:rsidRPr="00396C0E">
              <w:rPr>
                <w:rFonts w:ascii="Arial" w:hAnsi="Arial" w:cs="Arial"/>
                <w:sz w:val="14"/>
                <w:szCs w:val="14"/>
                <w:lang w:bidi="ar-SA"/>
              </w:rPr>
              <w:br/>
              <w:t>Visual: Poll: "Are you training today or resting?"</w:t>
            </w:r>
            <w:r w:rsidRPr="00396C0E">
              <w:rPr>
                <w:rFonts w:ascii="Arial" w:hAnsi="Arial" w:cs="Arial"/>
                <w:sz w:val="14"/>
                <w:szCs w:val="14"/>
                <w:lang w:bidi="ar-SA"/>
              </w:rPr>
              <w:br/>
              <w:t>Visual: High-impact poster: "Your 90-Day Transformation Starts Today!"</w:t>
            </w:r>
          </w:p>
        </w:tc>
        <w:tc>
          <w:tcPr>
            <w:tcW w:w="1215" w:type="pct"/>
            <w:hideMark/>
          </w:tcPr>
          <w:p w14:paraId="69DDE917"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This is your sign to take action! Grab our 1-Year Annual Pass at our lowest rate of the season. Offer valid for the next 48 hours only!</w:t>
            </w:r>
            <w:r w:rsidRPr="00396C0E">
              <w:rPr>
                <w:rFonts w:ascii="Arial" w:hAnsi="Arial" w:cs="Arial"/>
                <w:sz w:val="14"/>
                <w:szCs w:val="14"/>
                <w:lang w:bidi="ar-SA"/>
              </w:rPr>
              <w:br/>
              <w:t>Rest days are just as important as training days! Let us know what your plan is today!       vs</w:t>
            </w:r>
            <w:r w:rsidRPr="00396C0E">
              <w:rPr>
                <w:rFonts w:ascii="Arial" w:hAnsi="Arial" w:cs="Arial"/>
                <w:sz w:val="14"/>
                <w:szCs w:val="14"/>
                <w:lang w:bidi="ar-SA"/>
              </w:rPr>
              <w:br/>
              <w:t xml:space="preserve">90 days ago, our members decided to make </w:t>
            </w:r>
            <w:proofErr w:type="gramStart"/>
            <w:r w:rsidRPr="00396C0E">
              <w:rPr>
                <w:rFonts w:ascii="Arial" w:hAnsi="Arial" w:cs="Arial"/>
                <w:sz w:val="14"/>
                <w:szCs w:val="14"/>
                <w:lang w:bidi="ar-SA"/>
              </w:rPr>
              <w:t>a  change</w:t>
            </w:r>
            <w:proofErr w:type="gramEnd"/>
            <w:r w:rsidRPr="00396C0E">
              <w:rPr>
                <w:rFonts w:ascii="Arial" w:hAnsi="Arial" w:cs="Arial"/>
                <w:sz w:val="14"/>
                <w:szCs w:val="14"/>
                <w:lang w:bidi="ar-SA"/>
              </w:rPr>
              <w:t>. Today, they are stronger, fitter, and healthier. Now it's your turn. Drop a comment or DM us 'JOIN' to</w:t>
            </w:r>
            <w:r w:rsidRPr="00396C0E">
              <w:rPr>
                <w:rFonts w:ascii="Arial" w:hAnsi="Arial" w:cs="Arial"/>
                <w:sz w:val="14"/>
                <w:szCs w:val="14"/>
                <w:lang w:bidi="ar-SA"/>
              </w:rPr>
              <w:br/>
              <w:t>start your journey at Fitness Factory Gym Rajkot!</w:t>
            </w:r>
          </w:p>
        </w:tc>
        <w:tc>
          <w:tcPr>
            <w:tcW w:w="988" w:type="pct"/>
            <w:hideMark/>
          </w:tcPr>
          <w:p w14:paraId="0143FE63" w14:textId="77777777" w:rsidR="00396C0E" w:rsidRPr="00396C0E" w:rsidRDefault="00396C0E" w:rsidP="00396C0E">
            <w:pPr>
              <w:rPr>
                <w:rFonts w:cs="Times New Roman"/>
                <w:color w:val="000000"/>
                <w:lang w:bidi="ar-SA"/>
              </w:rPr>
            </w:pPr>
            <w:r w:rsidRPr="00396C0E">
              <w:rPr>
                <w:rFonts w:ascii="Arial" w:hAnsi="Arial" w:cs="Arial"/>
                <w:sz w:val="14"/>
                <w:szCs w:val="14"/>
                <w:lang w:bidi="ar-SA"/>
              </w:rPr>
              <w:t>#AnnualPass #GymSaleRajkot #RajkotOffer #FitnessFactoryRajkot</w:t>
            </w:r>
            <w:r w:rsidRPr="00396C0E">
              <w:rPr>
                <w:rFonts w:ascii="Arial" w:hAnsi="Arial" w:cs="Arial"/>
                <w:sz w:val="14"/>
                <w:szCs w:val="14"/>
                <w:lang w:bidi="ar-SA"/>
              </w:rPr>
              <w:br/>
              <w:t>#GymPoll #RestDay #Rajkot</w:t>
            </w:r>
            <w:r w:rsidRPr="00396C0E">
              <w:rPr>
                <w:rFonts w:ascii="Arial" w:hAnsi="Arial" w:cs="Arial"/>
                <w:sz w:val="14"/>
                <w:szCs w:val="14"/>
                <w:lang w:bidi="ar-SA"/>
              </w:rPr>
              <w:br/>
              <w:t>#FitnessFactoryRajkot #RajkotGym #RajkotFitness #FitGujarat #TransformToday</w:t>
            </w:r>
          </w:p>
        </w:tc>
      </w:tr>
    </w:tbl>
    <w:p w14:paraId="75946556" w14:textId="77777777" w:rsidR="00601CC1" w:rsidRPr="001C4BFB" w:rsidRDefault="00601CC1" w:rsidP="00A079F9">
      <w:pPr>
        <w:tabs>
          <w:tab w:val="left" w:pos="2808"/>
        </w:tabs>
        <w:rPr>
          <w:rFonts w:cs="Times New Roman"/>
          <w:b/>
          <w:bCs/>
          <w:sz w:val="24"/>
          <w:szCs w:val="24"/>
        </w:rPr>
      </w:pPr>
    </w:p>
    <w:p w14:paraId="30CEDFC8" w14:textId="229CBBAA" w:rsidR="00A079F9" w:rsidRPr="00601CC1" w:rsidRDefault="00A079F9" w:rsidP="00930828">
      <w:pPr>
        <w:tabs>
          <w:tab w:val="left" w:pos="2808"/>
        </w:tabs>
        <w:jc w:val="center"/>
        <w:rPr>
          <w:rFonts w:cs="Times New Roman"/>
          <w:b/>
          <w:bCs/>
          <w:sz w:val="36"/>
          <w:szCs w:val="36"/>
        </w:rPr>
      </w:pPr>
      <w:r w:rsidRPr="00601CC1">
        <w:rPr>
          <w:rFonts w:cs="Times New Roman"/>
          <w:b/>
          <w:bCs/>
          <w:sz w:val="36"/>
          <w:szCs w:val="36"/>
        </w:rPr>
        <w:lastRenderedPageBreak/>
        <w:t>Practical 4: Video Editing</w:t>
      </w:r>
    </w:p>
    <w:p w14:paraId="01991C43" w14:textId="4BD15EBC" w:rsidR="00AD712A" w:rsidRPr="00AD712A" w:rsidRDefault="00AD712A" w:rsidP="00AD712A">
      <w:pPr>
        <w:tabs>
          <w:tab w:val="left" w:pos="2808"/>
        </w:tabs>
        <w:rPr>
          <w:rFonts w:cs="Times New Roman"/>
          <w:b/>
          <w:bCs/>
          <w:sz w:val="28"/>
          <w:szCs w:val="28"/>
        </w:rPr>
      </w:pPr>
      <w:r w:rsidRPr="00AD712A">
        <w:rPr>
          <w:rFonts w:cs="Times New Roman"/>
          <w:b/>
          <w:bCs/>
          <w:sz w:val="28"/>
          <w:szCs w:val="28"/>
        </w:rPr>
        <w:t xml:space="preserve">Topic of </w:t>
      </w:r>
      <w:proofErr w:type="gramStart"/>
      <w:r w:rsidRPr="00AD712A">
        <w:rPr>
          <w:rFonts w:cs="Times New Roman"/>
          <w:b/>
          <w:bCs/>
          <w:sz w:val="28"/>
          <w:szCs w:val="28"/>
        </w:rPr>
        <w:t>Video</w:t>
      </w:r>
      <w:r w:rsidR="00930828">
        <w:rPr>
          <w:rFonts w:cs="Times New Roman"/>
          <w:b/>
          <w:bCs/>
          <w:sz w:val="28"/>
          <w:szCs w:val="28"/>
        </w:rPr>
        <w:t xml:space="preserve"> </w:t>
      </w:r>
      <w:r>
        <w:rPr>
          <w:rFonts w:cs="Times New Roman"/>
          <w:b/>
          <w:bCs/>
          <w:sz w:val="28"/>
          <w:szCs w:val="28"/>
        </w:rPr>
        <w:t>:</w:t>
      </w:r>
      <w:proofErr w:type="gramEnd"/>
      <w:r>
        <w:rPr>
          <w:rFonts w:cs="Times New Roman"/>
          <w:b/>
          <w:bCs/>
          <w:sz w:val="28"/>
          <w:szCs w:val="28"/>
        </w:rPr>
        <w:t>=</w:t>
      </w:r>
    </w:p>
    <w:p w14:paraId="69DDDFA0" w14:textId="77777777" w:rsidR="00AD712A" w:rsidRPr="00AD712A" w:rsidRDefault="00AD712A" w:rsidP="00AD712A">
      <w:pPr>
        <w:tabs>
          <w:tab w:val="left" w:pos="2808"/>
        </w:tabs>
        <w:rPr>
          <w:rFonts w:cs="Times New Roman"/>
          <w:b/>
          <w:bCs/>
          <w:sz w:val="24"/>
          <w:szCs w:val="24"/>
        </w:rPr>
      </w:pPr>
      <w:r w:rsidRPr="00AD712A">
        <w:rPr>
          <w:rFonts w:cs="Times New Roman"/>
          <w:sz w:val="24"/>
          <w:szCs w:val="24"/>
        </w:rPr>
        <w:t>The topic of the video is Product Advertisement and Promotion. The main purpose of the video is to promote a product by presenting its features, benefits, appearance, and uses in an attractive and engaging way. The video includes product shots, text animations, transitions, background music, and a call-to-action such as “Buy Now” or “Shop Now.” The video is designed to be suitable for social media platforms such as Instagram, YouTube, and Facebook</w:t>
      </w:r>
      <w:r w:rsidRPr="00AD712A">
        <w:rPr>
          <w:rFonts w:cs="Times New Roman"/>
          <w:b/>
          <w:bCs/>
          <w:sz w:val="24"/>
          <w:szCs w:val="24"/>
        </w:rPr>
        <w:t>.</w:t>
      </w:r>
    </w:p>
    <w:p w14:paraId="7FD8DA2F" w14:textId="4F3F55F4" w:rsidR="00AD712A" w:rsidRPr="00AD712A" w:rsidRDefault="00AD712A" w:rsidP="00AD712A">
      <w:pPr>
        <w:tabs>
          <w:tab w:val="left" w:pos="2808"/>
        </w:tabs>
        <w:rPr>
          <w:rFonts w:cs="Times New Roman"/>
          <w:b/>
          <w:bCs/>
          <w:sz w:val="28"/>
          <w:szCs w:val="28"/>
        </w:rPr>
      </w:pPr>
      <w:r w:rsidRPr="00AD712A">
        <w:rPr>
          <w:rFonts w:cs="Times New Roman"/>
          <w:b/>
          <w:bCs/>
          <w:sz w:val="28"/>
          <w:szCs w:val="28"/>
        </w:rPr>
        <w:t xml:space="preserve">Tools Used to Edit </w:t>
      </w:r>
      <w:proofErr w:type="gramStart"/>
      <w:r w:rsidRPr="00AD712A">
        <w:rPr>
          <w:rFonts w:cs="Times New Roman"/>
          <w:b/>
          <w:bCs/>
          <w:sz w:val="28"/>
          <w:szCs w:val="28"/>
        </w:rPr>
        <w:t>Video</w:t>
      </w:r>
      <w:r w:rsidR="00930828">
        <w:rPr>
          <w:rFonts w:cs="Times New Roman"/>
          <w:b/>
          <w:bCs/>
          <w:sz w:val="28"/>
          <w:szCs w:val="28"/>
        </w:rPr>
        <w:t xml:space="preserve"> </w:t>
      </w:r>
      <w:r>
        <w:rPr>
          <w:rFonts w:cs="Times New Roman"/>
          <w:b/>
          <w:bCs/>
          <w:sz w:val="28"/>
          <w:szCs w:val="28"/>
        </w:rPr>
        <w:t>:</w:t>
      </w:r>
      <w:proofErr w:type="gramEnd"/>
      <w:r>
        <w:rPr>
          <w:rFonts w:cs="Times New Roman"/>
          <w:b/>
          <w:bCs/>
          <w:sz w:val="28"/>
          <w:szCs w:val="28"/>
        </w:rPr>
        <w:t>=</w:t>
      </w:r>
    </w:p>
    <w:p w14:paraId="3D37394E" w14:textId="70794C33" w:rsidR="00AD712A" w:rsidRPr="00AD712A" w:rsidRDefault="00AD712A" w:rsidP="00AD712A">
      <w:pPr>
        <w:tabs>
          <w:tab w:val="left" w:pos="2808"/>
        </w:tabs>
        <w:rPr>
          <w:rFonts w:cs="Times New Roman"/>
          <w:sz w:val="24"/>
          <w:szCs w:val="24"/>
        </w:rPr>
      </w:pPr>
      <w:r w:rsidRPr="00AD712A">
        <w:rPr>
          <w:rFonts w:cs="Times New Roman"/>
          <w:sz w:val="24"/>
          <w:szCs w:val="24"/>
        </w:rPr>
        <w:t xml:space="preserve">The video can be edited using </w:t>
      </w:r>
      <w:proofErr w:type="spellStart"/>
      <w:r w:rsidRPr="00AD712A">
        <w:rPr>
          <w:rFonts w:cs="Times New Roman"/>
          <w:sz w:val="24"/>
          <w:szCs w:val="24"/>
        </w:rPr>
        <w:t>CapCut</w:t>
      </w:r>
      <w:proofErr w:type="spellEnd"/>
      <w:r w:rsidRPr="00AD712A">
        <w:rPr>
          <w:rFonts w:cs="Times New Roman"/>
          <w:sz w:val="24"/>
          <w:szCs w:val="24"/>
        </w:rPr>
        <w:t>, Canva, Adobe Premiere Pro, or DaVinci Resolve. These tools are used to trim and arrange clips, add transitions, text, effects, background music, voice-over, subtitles, and colour adjustments.</w:t>
      </w:r>
    </w:p>
    <w:p w14:paraId="0A9E4579" w14:textId="3A2C3E1F" w:rsidR="00AD712A" w:rsidRPr="00AD712A" w:rsidRDefault="00AD712A" w:rsidP="00AD712A">
      <w:pPr>
        <w:tabs>
          <w:tab w:val="left" w:pos="2808"/>
        </w:tabs>
        <w:rPr>
          <w:rFonts w:cs="Times New Roman"/>
          <w:b/>
          <w:bCs/>
          <w:sz w:val="28"/>
          <w:szCs w:val="28"/>
        </w:rPr>
      </w:pPr>
      <w:r w:rsidRPr="00AD712A">
        <w:rPr>
          <w:rFonts w:cs="Times New Roman"/>
          <w:b/>
          <w:bCs/>
          <w:sz w:val="28"/>
          <w:szCs w:val="28"/>
        </w:rPr>
        <w:t xml:space="preserve">AI Tools Used to Generate </w:t>
      </w:r>
      <w:proofErr w:type="gramStart"/>
      <w:r w:rsidRPr="00AD712A">
        <w:rPr>
          <w:rFonts w:cs="Times New Roman"/>
          <w:b/>
          <w:bCs/>
          <w:sz w:val="28"/>
          <w:szCs w:val="28"/>
        </w:rPr>
        <w:t>Videos</w:t>
      </w:r>
      <w:r w:rsidR="00930828">
        <w:rPr>
          <w:rFonts w:cs="Times New Roman"/>
          <w:b/>
          <w:bCs/>
          <w:sz w:val="28"/>
          <w:szCs w:val="28"/>
        </w:rPr>
        <w:t xml:space="preserve"> </w:t>
      </w:r>
      <w:r>
        <w:rPr>
          <w:rFonts w:cs="Times New Roman"/>
          <w:b/>
          <w:bCs/>
          <w:sz w:val="28"/>
          <w:szCs w:val="28"/>
        </w:rPr>
        <w:t>:</w:t>
      </w:r>
      <w:proofErr w:type="gramEnd"/>
      <w:r>
        <w:rPr>
          <w:rFonts w:cs="Times New Roman"/>
          <w:b/>
          <w:bCs/>
          <w:sz w:val="28"/>
          <w:szCs w:val="28"/>
        </w:rPr>
        <w:t>=</w:t>
      </w:r>
    </w:p>
    <w:p w14:paraId="74DBE827" w14:textId="77777777" w:rsidR="00AD712A" w:rsidRPr="00AD712A" w:rsidRDefault="00AD712A" w:rsidP="00AD712A">
      <w:pPr>
        <w:tabs>
          <w:tab w:val="left" w:pos="2808"/>
        </w:tabs>
        <w:rPr>
          <w:rFonts w:cs="Times New Roman"/>
          <w:sz w:val="24"/>
          <w:szCs w:val="24"/>
        </w:rPr>
      </w:pPr>
      <w:r w:rsidRPr="00AD712A">
        <w:rPr>
          <w:rFonts w:cs="Times New Roman"/>
          <w:sz w:val="24"/>
          <w:szCs w:val="24"/>
        </w:rPr>
        <w:t>AI tools can be used to create video clips, product scenes, backgrounds, animations, voice-overs, and other creative elements. Tools such as Runway, Kling AI, Pika, Canva AI, and Adobe Firefly can generate or enhance video content using text prompts. AI helps save time and makes it easier to create professional-looking promotional scenes.</w:t>
      </w:r>
    </w:p>
    <w:p w14:paraId="33661F06" w14:textId="6A729CD4" w:rsidR="00AD712A" w:rsidRPr="00AD712A" w:rsidRDefault="00AD712A" w:rsidP="00AD712A">
      <w:pPr>
        <w:tabs>
          <w:tab w:val="left" w:pos="2808"/>
        </w:tabs>
        <w:rPr>
          <w:rFonts w:cs="Times New Roman"/>
          <w:b/>
          <w:bCs/>
          <w:sz w:val="28"/>
          <w:szCs w:val="28"/>
        </w:rPr>
      </w:pPr>
      <w:r w:rsidRPr="00AD712A">
        <w:rPr>
          <w:rFonts w:cs="Times New Roman"/>
          <w:b/>
          <w:bCs/>
          <w:sz w:val="28"/>
          <w:szCs w:val="28"/>
        </w:rPr>
        <w:t xml:space="preserve">Stock Video – Licence-Free </w:t>
      </w:r>
      <w:proofErr w:type="gramStart"/>
      <w:r w:rsidRPr="00AD712A">
        <w:rPr>
          <w:rFonts w:cs="Times New Roman"/>
          <w:b/>
          <w:bCs/>
          <w:sz w:val="28"/>
          <w:szCs w:val="28"/>
        </w:rPr>
        <w:t>Sources</w:t>
      </w:r>
      <w:r>
        <w:rPr>
          <w:rFonts w:cs="Times New Roman"/>
          <w:b/>
          <w:bCs/>
          <w:sz w:val="28"/>
          <w:szCs w:val="28"/>
        </w:rPr>
        <w:t xml:space="preserve"> :</w:t>
      </w:r>
      <w:proofErr w:type="gramEnd"/>
      <w:r>
        <w:rPr>
          <w:rFonts w:cs="Times New Roman"/>
          <w:b/>
          <w:bCs/>
          <w:sz w:val="28"/>
          <w:szCs w:val="28"/>
        </w:rPr>
        <w:t>=</w:t>
      </w:r>
    </w:p>
    <w:p w14:paraId="6FC0F095" w14:textId="77777777" w:rsidR="00AD712A" w:rsidRPr="00AD712A" w:rsidRDefault="00AD712A" w:rsidP="00AD712A">
      <w:pPr>
        <w:tabs>
          <w:tab w:val="left" w:pos="2808"/>
        </w:tabs>
        <w:rPr>
          <w:rFonts w:cs="Times New Roman"/>
          <w:sz w:val="24"/>
          <w:szCs w:val="24"/>
        </w:rPr>
      </w:pPr>
      <w:r w:rsidRPr="00AD712A">
        <w:rPr>
          <w:rFonts w:cs="Times New Roman"/>
          <w:sz w:val="24"/>
          <w:szCs w:val="24"/>
        </w:rPr>
        <w:t xml:space="preserve">Stock videos can be obtained from websites such as </w:t>
      </w:r>
      <w:proofErr w:type="spellStart"/>
      <w:r w:rsidRPr="00AD712A">
        <w:rPr>
          <w:rFonts w:cs="Times New Roman"/>
          <w:sz w:val="24"/>
          <w:szCs w:val="24"/>
        </w:rPr>
        <w:t>Pexels</w:t>
      </w:r>
      <w:proofErr w:type="spellEnd"/>
      <w:r w:rsidRPr="00AD712A">
        <w:rPr>
          <w:rFonts w:cs="Times New Roman"/>
          <w:sz w:val="24"/>
          <w:szCs w:val="24"/>
        </w:rPr>
        <w:t xml:space="preserve">, </w:t>
      </w:r>
      <w:proofErr w:type="spellStart"/>
      <w:r w:rsidRPr="00AD712A">
        <w:rPr>
          <w:rFonts w:cs="Times New Roman"/>
          <w:sz w:val="24"/>
          <w:szCs w:val="24"/>
        </w:rPr>
        <w:t>Pixabay</w:t>
      </w:r>
      <w:proofErr w:type="spellEnd"/>
      <w:r w:rsidRPr="00AD712A">
        <w:rPr>
          <w:rFonts w:cs="Times New Roman"/>
          <w:sz w:val="24"/>
          <w:szCs w:val="24"/>
        </w:rPr>
        <w:t xml:space="preserve">, and </w:t>
      </w:r>
      <w:proofErr w:type="spellStart"/>
      <w:r w:rsidRPr="00AD712A">
        <w:rPr>
          <w:rFonts w:cs="Times New Roman"/>
          <w:sz w:val="24"/>
          <w:szCs w:val="24"/>
        </w:rPr>
        <w:t>Mixkit</w:t>
      </w:r>
      <w:proofErr w:type="spellEnd"/>
      <w:r w:rsidRPr="00AD712A">
        <w:rPr>
          <w:rFonts w:cs="Times New Roman"/>
          <w:sz w:val="24"/>
          <w:szCs w:val="24"/>
        </w:rPr>
        <w:t>. These platforms provide free stock footage that can be used for backgrounds, lifestyle scenes, product environments, and other supporting visuals. Before using any stock video, its current licence and usage conditions should be checked, especially for commercial projects.</w:t>
      </w:r>
    </w:p>
    <w:p w14:paraId="57DA884D" w14:textId="4E57ED59" w:rsidR="00AD712A" w:rsidRPr="00AD712A" w:rsidRDefault="00AD712A" w:rsidP="00AD712A">
      <w:pPr>
        <w:tabs>
          <w:tab w:val="left" w:pos="2808"/>
        </w:tabs>
        <w:rPr>
          <w:rFonts w:cs="Times New Roman"/>
          <w:b/>
          <w:bCs/>
          <w:sz w:val="28"/>
          <w:szCs w:val="28"/>
        </w:rPr>
      </w:pPr>
      <w:proofErr w:type="gramStart"/>
      <w:r w:rsidRPr="00AD712A">
        <w:rPr>
          <w:rFonts w:cs="Times New Roman"/>
          <w:b/>
          <w:bCs/>
          <w:sz w:val="28"/>
          <w:szCs w:val="28"/>
        </w:rPr>
        <w:t>Description</w:t>
      </w:r>
      <w:r w:rsidR="00930828">
        <w:rPr>
          <w:rFonts w:cs="Times New Roman"/>
          <w:b/>
          <w:bCs/>
          <w:sz w:val="28"/>
          <w:szCs w:val="28"/>
        </w:rPr>
        <w:t xml:space="preserve"> </w:t>
      </w:r>
      <w:r>
        <w:rPr>
          <w:rFonts w:cs="Times New Roman"/>
          <w:b/>
          <w:bCs/>
          <w:sz w:val="28"/>
          <w:szCs w:val="28"/>
        </w:rPr>
        <w:t>:</w:t>
      </w:r>
      <w:proofErr w:type="gramEnd"/>
      <w:r>
        <w:rPr>
          <w:rFonts w:cs="Times New Roman"/>
          <w:b/>
          <w:bCs/>
          <w:sz w:val="28"/>
          <w:szCs w:val="28"/>
        </w:rPr>
        <w:t>=</w:t>
      </w:r>
    </w:p>
    <w:p w14:paraId="75ABDBB2" w14:textId="77777777" w:rsidR="00AD712A" w:rsidRPr="00AD712A" w:rsidRDefault="00AD712A" w:rsidP="00AD712A">
      <w:pPr>
        <w:tabs>
          <w:tab w:val="left" w:pos="2808"/>
        </w:tabs>
        <w:rPr>
          <w:rFonts w:cs="Times New Roman"/>
          <w:b/>
          <w:bCs/>
          <w:sz w:val="24"/>
          <w:szCs w:val="24"/>
        </w:rPr>
      </w:pPr>
      <w:r w:rsidRPr="00AD712A">
        <w:rPr>
          <w:rFonts w:cs="Times New Roman"/>
          <w:sz w:val="24"/>
          <w:szCs w:val="24"/>
        </w:rPr>
        <w:t>For this practical, a short product advertisement video is created by combining original or AI-generated product visuals with suitable stock footage. The clips are arranged in a logical sequence, enhanced with transitions, text animations, music, and voice-over. The final video presents the product clearly and attractively while maintaining a professional advertising style. AI tools are used to generate creative visuals, while video-editing software is used for the final editing and presentation. The completed video is exported in a suitable format and resolution for online promotion</w:t>
      </w:r>
      <w:r w:rsidRPr="00AD712A">
        <w:rPr>
          <w:rFonts w:cs="Times New Roman"/>
          <w:b/>
          <w:bCs/>
          <w:sz w:val="24"/>
          <w:szCs w:val="24"/>
        </w:rPr>
        <w:t>.</w:t>
      </w:r>
    </w:p>
    <w:p w14:paraId="71D83422" w14:textId="15FB26E4" w:rsidR="00CD32B0" w:rsidRPr="001C4BFB" w:rsidRDefault="00CD32B0" w:rsidP="00A079F9">
      <w:pPr>
        <w:tabs>
          <w:tab w:val="left" w:pos="2808"/>
        </w:tabs>
        <w:rPr>
          <w:rFonts w:cs="Times New Roman"/>
          <w:b/>
          <w:bCs/>
          <w:sz w:val="24"/>
          <w:szCs w:val="24"/>
        </w:rPr>
      </w:pPr>
    </w:p>
    <w:p w14:paraId="6AAB5FC4" w14:textId="2C58390D" w:rsidR="00FA3A0D" w:rsidRDefault="00FA3A0D" w:rsidP="00A079F9">
      <w:pPr>
        <w:tabs>
          <w:tab w:val="left" w:pos="2808"/>
        </w:tabs>
        <w:rPr>
          <w:rFonts w:cs="Times New Roman"/>
          <w:b/>
          <w:bCs/>
          <w:sz w:val="24"/>
          <w:szCs w:val="24"/>
        </w:rPr>
      </w:pPr>
    </w:p>
    <w:p w14:paraId="2A2B46FB" w14:textId="77777777" w:rsidR="00D57BA4" w:rsidRDefault="00D57BA4" w:rsidP="00A079F9">
      <w:pPr>
        <w:tabs>
          <w:tab w:val="left" w:pos="2808"/>
        </w:tabs>
        <w:rPr>
          <w:rFonts w:cs="Times New Roman"/>
          <w:b/>
          <w:bCs/>
          <w:sz w:val="24"/>
          <w:szCs w:val="24"/>
        </w:rPr>
      </w:pPr>
    </w:p>
    <w:p w14:paraId="42646C79" w14:textId="77777777" w:rsidR="00D57BA4" w:rsidRDefault="00D57BA4" w:rsidP="00A079F9">
      <w:pPr>
        <w:tabs>
          <w:tab w:val="left" w:pos="2808"/>
        </w:tabs>
        <w:rPr>
          <w:rFonts w:cs="Times New Roman"/>
          <w:b/>
          <w:bCs/>
          <w:sz w:val="24"/>
          <w:szCs w:val="24"/>
        </w:rPr>
      </w:pPr>
    </w:p>
    <w:p w14:paraId="038B6AED" w14:textId="77777777" w:rsidR="00601CC1" w:rsidRDefault="00601CC1" w:rsidP="00A079F9">
      <w:pPr>
        <w:tabs>
          <w:tab w:val="left" w:pos="2808"/>
        </w:tabs>
        <w:rPr>
          <w:rFonts w:cs="Times New Roman"/>
          <w:b/>
          <w:bCs/>
          <w:sz w:val="24"/>
          <w:szCs w:val="24"/>
        </w:rPr>
      </w:pPr>
    </w:p>
    <w:p w14:paraId="1C8B8DFF" w14:textId="77777777" w:rsidR="00601CC1" w:rsidRDefault="00601CC1" w:rsidP="00A079F9">
      <w:pPr>
        <w:tabs>
          <w:tab w:val="left" w:pos="2808"/>
        </w:tabs>
        <w:rPr>
          <w:rFonts w:cs="Times New Roman"/>
          <w:b/>
          <w:bCs/>
          <w:sz w:val="24"/>
          <w:szCs w:val="24"/>
        </w:rPr>
      </w:pPr>
    </w:p>
    <w:p w14:paraId="17E9A0F3" w14:textId="77777777" w:rsidR="00930828" w:rsidRPr="001C4BFB" w:rsidRDefault="00930828" w:rsidP="00A079F9">
      <w:pPr>
        <w:tabs>
          <w:tab w:val="left" w:pos="2808"/>
        </w:tabs>
        <w:rPr>
          <w:rFonts w:cs="Times New Roman"/>
          <w:b/>
          <w:bCs/>
          <w:sz w:val="24"/>
          <w:szCs w:val="24"/>
        </w:rPr>
      </w:pPr>
    </w:p>
    <w:p w14:paraId="34D9BB75" w14:textId="3CEA2F53" w:rsidR="003E5663" w:rsidRPr="00D57BA4" w:rsidRDefault="00A079F9" w:rsidP="00930828">
      <w:pPr>
        <w:tabs>
          <w:tab w:val="left" w:pos="2808"/>
        </w:tabs>
        <w:jc w:val="center"/>
        <w:rPr>
          <w:rFonts w:cs="Times New Roman"/>
          <w:b/>
          <w:bCs/>
          <w:sz w:val="32"/>
          <w:szCs w:val="32"/>
        </w:rPr>
      </w:pPr>
      <w:r w:rsidRPr="00D57BA4">
        <w:rPr>
          <w:rFonts w:cs="Times New Roman"/>
          <w:b/>
          <w:bCs/>
          <w:sz w:val="32"/>
          <w:szCs w:val="32"/>
        </w:rPr>
        <w:lastRenderedPageBreak/>
        <w:t>Practical 5: Social Media Business Setup</w:t>
      </w:r>
    </w:p>
    <w:p w14:paraId="14571649" w14:textId="58659639" w:rsidR="003E5663" w:rsidRPr="00D57BA4" w:rsidRDefault="003E5663" w:rsidP="003E5663">
      <w:pPr>
        <w:pStyle w:val="ListParagraph"/>
        <w:widowControl w:val="0"/>
        <w:numPr>
          <w:ilvl w:val="0"/>
          <w:numId w:val="34"/>
        </w:numPr>
        <w:tabs>
          <w:tab w:val="left" w:pos="731"/>
        </w:tabs>
        <w:autoSpaceDE w:val="0"/>
        <w:autoSpaceDN w:val="0"/>
        <w:spacing w:before="156" w:after="0" w:line="240" w:lineRule="auto"/>
        <w:ind w:left="731" w:hanging="359"/>
        <w:contextualSpacing w:val="0"/>
        <w:rPr>
          <w:b/>
          <w:sz w:val="28"/>
        </w:rPr>
      </w:pPr>
      <w:r w:rsidRPr="00D57BA4">
        <w:rPr>
          <w:b/>
          <w:sz w:val="28"/>
        </w:rPr>
        <w:t>Facebook</w:t>
      </w:r>
      <w:r w:rsidRPr="00D57BA4">
        <w:rPr>
          <w:b/>
          <w:spacing w:val="19"/>
          <w:sz w:val="28"/>
        </w:rPr>
        <w:t xml:space="preserve"> </w:t>
      </w:r>
      <w:proofErr w:type="gramStart"/>
      <w:r w:rsidRPr="00D57BA4">
        <w:rPr>
          <w:b/>
          <w:sz w:val="28"/>
        </w:rPr>
        <w:t>Page</w:t>
      </w:r>
      <w:r w:rsidRPr="00D57BA4">
        <w:rPr>
          <w:b/>
          <w:spacing w:val="20"/>
          <w:sz w:val="28"/>
        </w:rPr>
        <w:t xml:space="preserve"> </w:t>
      </w:r>
      <w:r w:rsidRPr="00D57BA4">
        <w:rPr>
          <w:b/>
          <w:spacing w:val="-10"/>
          <w:sz w:val="28"/>
        </w:rPr>
        <w:t>:</w:t>
      </w:r>
      <w:proofErr w:type="gramEnd"/>
      <w:r w:rsidR="00D57BA4">
        <w:rPr>
          <w:noProof/>
        </w:rPr>
        <w:drawing>
          <wp:anchor distT="0" distB="0" distL="0" distR="0" simplePos="0" relativeHeight="251660288" behindDoc="1" locked="0" layoutInCell="1" allowOverlap="1" wp14:anchorId="39D6DB18" wp14:editId="6F43E952">
            <wp:simplePos x="0" y="0"/>
            <wp:positionH relativeFrom="margin">
              <wp:posOffset>295720</wp:posOffset>
            </wp:positionH>
            <wp:positionV relativeFrom="paragraph">
              <wp:posOffset>412659</wp:posOffset>
            </wp:positionV>
            <wp:extent cx="6093673" cy="3596640"/>
            <wp:effectExtent l="0" t="0" r="2540" b="381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093673" cy="3596640"/>
                    </a:xfrm>
                    <a:prstGeom prst="rect">
                      <a:avLst/>
                    </a:prstGeom>
                  </pic:spPr>
                </pic:pic>
              </a:graphicData>
            </a:graphic>
          </wp:anchor>
        </w:drawing>
      </w:r>
    </w:p>
    <w:p w14:paraId="6BFEA42A" w14:textId="70890FF6" w:rsidR="003E5663" w:rsidRDefault="003E5663" w:rsidP="003E5663">
      <w:pPr>
        <w:pStyle w:val="BodyText"/>
        <w:spacing w:before="23"/>
      </w:pPr>
    </w:p>
    <w:p w14:paraId="22ECE18F" w14:textId="77777777" w:rsidR="003E5663" w:rsidRDefault="003E5663" w:rsidP="003E5663">
      <w:pPr>
        <w:pStyle w:val="ListParagraph"/>
        <w:widowControl w:val="0"/>
        <w:numPr>
          <w:ilvl w:val="0"/>
          <w:numId w:val="34"/>
        </w:numPr>
        <w:tabs>
          <w:tab w:val="left" w:pos="731"/>
        </w:tabs>
        <w:autoSpaceDE w:val="0"/>
        <w:autoSpaceDN w:val="0"/>
        <w:spacing w:after="0" w:line="240" w:lineRule="auto"/>
        <w:ind w:left="731" w:hanging="359"/>
        <w:contextualSpacing w:val="0"/>
        <w:rPr>
          <w:b/>
          <w:sz w:val="28"/>
        </w:rPr>
      </w:pPr>
      <w:r>
        <w:rPr>
          <w:b/>
          <w:sz w:val="28"/>
        </w:rPr>
        <w:t>Meta</w:t>
      </w:r>
      <w:r>
        <w:rPr>
          <w:b/>
          <w:spacing w:val="9"/>
          <w:sz w:val="28"/>
        </w:rPr>
        <w:t xml:space="preserve"> </w:t>
      </w:r>
      <w:r>
        <w:rPr>
          <w:b/>
          <w:sz w:val="28"/>
        </w:rPr>
        <w:t>Business</w:t>
      </w:r>
      <w:r>
        <w:rPr>
          <w:b/>
          <w:spacing w:val="10"/>
          <w:sz w:val="28"/>
        </w:rPr>
        <w:t xml:space="preserve"> </w:t>
      </w:r>
      <w:proofErr w:type="gramStart"/>
      <w:r>
        <w:rPr>
          <w:b/>
          <w:sz w:val="28"/>
        </w:rPr>
        <w:t>Profile</w:t>
      </w:r>
      <w:r>
        <w:rPr>
          <w:b/>
          <w:spacing w:val="14"/>
          <w:sz w:val="28"/>
        </w:rPr>
        <w:t xml:space="preserve"> </w:t>
      </w:r>
      <w:r>
        <w:rPr>
          <w:b/>
          <w:spacing w:val="-10"/>
          <w:sz w:val="28"/>
        </w:rPr>
        <w:t>:</w:t>
      </w:r>
      <w:proofErr w:type="gramEnd"/>
    </w:p>
    <w:p w14:paraId="7495FFFD" w14:textId="77777777" w:rsidR="003E5663" w:rsidRDefault="003E5663" w:rsidP="003E5663">
      <w:pPr>
        <w:pStyle w:val="BodyText"/>
        <w:spacing w:before="84"/>
        <w:rPr>
          <w:sz w:val="20"/>
        </w:rPr>
      </w:pPr>
      <w:r>
        <w:rPr>
          <w:noProof/>
          <w:sz w:val="20"/>
        </w:rPr>
        <w:drawing>
          <wp:anchor distT="0" distB="0" distL="0" distR="0" simplePos="0" relativeHeight="251661312" behindDoc="1" locked="0" layoutInCell="1" allowOverlap="1" wp14:anchorId="4EF5B8CC" wp14:editId="43BF45D3">
            <wp:simplePos x="0" y="0"/>
            <wp:positionH relativeFrom="page">
              <wp:posOffset>718819</wp:posOffset>
            </wp:positionH>
            <wp:positionV relativeFrom="paragraph">
              <wp:posOffset>223817</wp:posOffset>
            </wp:positionV>
            <wp:extent cx="6039113" cy="2965323"/>
            <wp:effectExtent l="0" t="0" r="0" b="0"/>
            <wp:wrapTopAndBottom/>
            <wp:docPr id="138527675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039113" cy="2965323"/>
                    </a:xfrm>
                    <a:prstGeom prst="rect">
                      <a:avLst/>
                    </a:prstGeom>
                  </pic:spPr>
                </pic:pic>
              </a:graphicData>
            </a:graphic>
          </wp:anchor>
        </w:drawing>
      </w:r>
    </w:p>
    <w:p w14:paraId="398A9355" w14:textId="77777777" w:rsidR="003E5663" w:rsidRDefault="003E5663" w:rsidP="003E5663">
      <w:pPr>
        <w:pStyle w:val="BodyText"/>
        <w:rPr>
          <w:sz w:val="20"/>
        </w:rPr>
        <w:sectPr w:rsidR="003E5663" w:rsidSect="003E5663">
          <w:headerReference w:type="default" r:id="rId14"/>
          <w:footerReference w:type="default" r:id="rId15"/>
          <w:pgSz w:w="11910" w:h="16840"/>
          <w:pgMar w:top="2300" w:right="708" w:bottom="640" w:left="708" w:header="699" w:footer="448" w:gutter="0"/>
          <w:pgNumType w:start="1"/>
          <w:cols w:space="720"/>
        </w:sectPr>
      </w:pPr>
    </w:p>
    <w:p w14:paraId="687839F2" w14:textId="6753EC14" w:rsidR="003E5663" w:rsidRDefault="003E5663" w:rsidP="003E5663">
      <w:pPr>
        <w:tabs>
          <w:tab w:val="left" w:pos="2808"/>
        </w:tabs>
        <w:ind w:left="731"/>
        <w:rPr>
          <w:b/>
          <w:sz w:val="28"/>
        </w:rPr>
      </w:pPr>
    </w:p>
    <w:p w14:paraId="0F0BC371" w14:textId="0817F2A3" w:rsidR="003E5663" w:rsidRPr="003E5663" w:rsidRDefault="00930828" w:rsidP="00930828">
      <w:pPr>
        <w:tabs>
          <w:tab w:val="left" w:pos="2808"/>
        </w:tabs>
        <w:jc w:val="center"/>
        <w:rPr>
          <w:b/>
          <w:sz w:val="36"/>
          <w:szCs w:val="24"/>
        </w:rPr>
      </w:pPr>
      <w:r>
        <w:rPr>
          <w:noProof/>
        </w:rPr>
        <w:drawing>
          <wp:anchor distT="0" distB="0" distL="0" distR="0" simplePos="0" relativeHeight="251662336" behindDoc="1" locked="0" layoutInCell="1" allowOverlap="1" wp14:anchorId="0C2D38DA" wp14:editId="6B77452E">
            <wp:simplePos x="0" y="0"/>
            <wp:positionH relativeFrom="margin">
              <wp:posOffset>517525</wp:posOffset>
            </wp:positionH>
            <wp:positionV relativeFrom="paragraph">
              <wp:posOffset>380033</wp:posOffset>
            </wp:positionV>
            <wp:extent cx="5628640" cy="3496945"/>
            <wp:effectExtent l="0" t="0" r="0" b="8255"/>
            <wp:wrapTopAndBottom/>
            <wp:docPr id="1678004919"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628640" cy="3496945"/>
                    </a:xfrm>
                    <a:prstGeom prst="rect">
                      <a:avLst/>
                    </a:prstGeom>
                  </pic:spPr>
                </pic:pic>
              </a:graphicData>
            </a:graphic>
            <wp14:sizeRelH relativeFrom="margin">
              <wp14:pctWidth>0</wp14:pctWidth>
            </wp14:sizeRelH>
            <wp14:sizeRelV relativeFrom="margin">
              <wp14:pctHeight>0</wp14:pctHeight>
            </wp14:sizeRelV>
          </wp:anchor>
        </w:drawing>
      </w:r>
      <w:r w:rsidR="003E5663" w:rsidRPr="003E5663">
        <w:rPr>
          <w:rFonts w:cs="Times New Roman"/>
          <w:b/>
          <w:bCs/>
          <w:sz w:val="32"/>
          <w:szCs w:val="32"/>
        </w:rPr>
        <w:t>Practical 6: Meta Ads Campaign – Awareness</w:t>
      </w:r>
    </w:p>
    <w:p w14:paraId="325BE830" w14:textId="275F24EA" w:rsidR="003E5663" w:rsidRPr="003E5663" w:rsidRDefault="003E5663" w:rsidP="00930828">
      <w:pPr>
        <w:widowControl w:val="0"/>
        <w:tabs>
          <w:tab w:val="left" w:pos="731"/>
        </w:tabs>
        <w:autoSpaceDE w:val="0"/>
        <w:autoSpaceDN w:val="0"/>
        <w:spacing w:before="101" w:after="0" w:line="240" w:lineRule="auto"/>
        <w:jc w:val="center"/>
        <w:rPr>
          <w:b/>
          <w:sz w:val="40"/>
          <w:szCs w:val="28"/>
        </w:rPr>
      </w:pPr>
    </w:p>
    <w:p w14:paraId="199CAE5F" w14:textId="0973C7CF" w:rsidR="003E5663" w:rsidRPr="003E5663" w:rsidRDefault="003E5663" w:rsidP="00930828">
      <w:pPr>
        <w:widowControl w:val="0"/>
        <w:tabs>
          <w:tab w:val="left" w:pos="731"/>
        </w:tabs>
        <w:autoSpaceDE w:val="0"/>
        <w:autoSpaceDN w:val="0"/>
        <w:spacing w:before="101" w:after="0" w:line="240" w:lineRule="auto"/>
        <w:jc w:val="center"/>
        <w:rPr>
          <w:b/>
          <w:sz w:val="40"/>
          <w:szCs w:val="28"/>
        </w:rPr>
      </w:pPr>
    </w:p>
    <w:p w14:paraId="301051DB" w14:textId="19C41196" w:rsidR="003E5663" w:rsidRPr="003E5663" w:rsidRDefault="003E5663" w:rsidP="00930828">
      <w:pPr>
        <w:tabs>
          <w:tab w:val="left" w:pos="2808"/>
        </w:tabs>
        <w:jc w:val="center"/>
        <w:rPr>
          <w:rFonts w:cs="Times New Roman"/>
          <w:b/>
          <w:bCs/>
          <w:sz w:val="36"/>
          <w:szCs w:val="36"/>
        </w:rPr>
      </w:pPr>
      <w:r w:rsidRPr="003E5663">
        <w:rPr>
          <w:rFonts w:cs="Times New Roman"/>
          <w:b/>
          <w:bCs/>
          <w:sz w:val="32"/>
          <w:szCs w:val="32"/>
        </w:rPr>
        <w:t>Practical 7: Meta Ads Campaign – Traffic</w:t>
      </w:r>
    </w:p>
    <w:p w14:paraId="7016A267" w14:textId="4E6D4006" w:rsidR="003E5663" w:rsidRPr="003E5663" w:rsidRDefault="003E5663" w:rsidP="003E5663">
      <w:pPr>
        <w:rPr>
          <w:b/>
          <w:sz w:val="28"/>
        </w:rPr>
        <w:sectPr w:rsidR="003E5663" w:rsidRPr="003E5663" w:rsidSect="003E5663">
          <w:pgSz w:w="11910" w:h="16840"/>
          <w:pgMar w:top="2300" w:right="708" w:bottom="640" w:left="708" w:header="699" w:footer="448" w:gutter="0"/>
          <w:cols w:space="720"/>
        </w:sectPr>
      </w:pPr>
      <w:r>
        <w:rPr>
          <w:noProof/>
        </w:rPr>
        <w:drawing>
          <wp:anchor distT="0" distB="0" distL="0" distR="0" simplePos="0" relativeHeight="251659264" behindDoc="0" locked="0" layoutInCell="1" allowOverlap="1" wp14:anchorId="1BE686B9" wp14:editId="1D208ED9">
            <wp:simplePos x="0" y="0"/>
            <wp:positionH relativeFrom="page">
              <wp:posOffset>1020634</wp:posOffset>
            </wp:positionH>
            <wp:positionV relativeFrom="page">
              <wp:posOffset>6928271</wp:posOffset>
            </wp:positionV>
            <wp:extent cx="5700156" cy="3010395"/>
            <wp:effectExtent l="0" t="0" r="0" b="0"/>
            <wp:wrapNone/>
            <wp:docPr id="359979143"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700156" cy="3010395"/>
                    </a:xfrm>
                    <a:prstGeom prst="rect">
                      <a:avLst/>
                    </a:prstGeom>
                  </pic:spPr>
                </pic:pic>
              </a:graphicData>
            </a:graphic>
            <wp14:sizeRelH relativeFrom="margin">
              <wp14:pctWidth>0</wp14:pctWidth>
            </wp14:sizeRelH>
            <wp14:sizeRelV relativeFrom="margin">
              <wp14:pctHeight>0</wp14:pctHeight>
            </wp14:sizeRelV>
          </wp:anchor>
        </w:drawing>
      </w:r>
    </w:p>
    <w:p w14:paraId="3FFF7B38" w14:textId="11E36E14" w:rsidR="003E5663" w:rsidRPr="003E5663" w:rsidRDefault="003E5663" w:rsidP="00930828">
      <w:pPr>
        <w:tabs>
          <w:tab w:val="left" w:pos="2808"/>
        </w:tabs>
        <w:jc w:val="center"/>
        <w:rPr>
          <w:rFonts w:cs="Times New Roman"/>
          <w:b/>
          <w:bCs/>
          <w:sz w:val="32"/>
          <w:szCs w:val="32"/>
        </w:rPr>
      </w:pPr>
      <w:r>
        <w:rPr>
          <w:noProof/>
        </w:rPr>
        <w:lastRenderedPageBreak/>
        <w:drawing>
          <wp:anchor distT="0" distB="0" distL="0" distR="0" simplePos="0" relativeHeight="251663360" behindDoc="1" locked="0" layoutInCell="1" allowOverlap="1" wp14:anchorId="725D1FE9" wp14:editId="77A8FE64">
            <wp:simplePos x="0" y="0"/>
            <wp:positionH relativeFrom="page">
              <wp:posOffset>854710</wp:posOffset>
            </wp:positionH>
            <wp:positionV relativeFrom="paragraph">
              <wp:posOffset>409575</wp:posOffset>
            </wp:positionV>
            <wp:extent cx="5854065" cy="3514725"/>
            <wp:effectExtent l="0" t="0" r="0" b="9525"/>
            <wp:wrapTopAndBottom/>
            <wp:docPr id="1111773408"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854065" cy="3514725"/>
                    </a:xfrm>
                    <a:prstGeom prst="rect">
                      <a:avLst/>
                    </a:prstGeom>
                  </pic:spPr>
                </pic:pic>
              </a:graphicData>
            </a:graphic>
            <wp14:sizeRelH relativeFrom="margin">
              <wp14:pctWidth>0</wp14:pctWidth>
            </wp14:sizeRelH>
            <wp14:sizeRelV relativeFrom="margin">
              <wp14:pctHeight>0</wp14:pctHeight>
            </wp14:sizeRelV>
          </wp:anchor>
        </w:drawing>
      </w:r>
      <w:r w:rsidRPr="003E5663">
        <w:rPr>
          <w:rFonts w:cs="Times New Roman"/>
          <w:b/>
          <w:bCs/>
          <w:sz w:val="32"/>
          <w:szCs w:val="32"/>
        </w:rPr>
        <w:t>Practical 8: Meta Ads Campaign – Lead</w:t>
      </w:r>
    </w:p>
    <w:p w14:paraId="419A32C9" w14:textId="60C7B314" w:rsidR="003E5663" w:rsidRDefault="003E5663" w:rsidP="003E5663">
      <w:pPr>
        <w:widowControl w:val="0"/>
        <w:tabs>
          <w:tab w:val="left" w:pos="731"/>
        </w:tabs>
        <w:autoSpaceDE w:val="0"/>
        <w:autoSpaceDN w:val="0"/>
        <w:spacing w:before="98" w:after="0" w:line="240" w:lineRule="auto"/>
      </w:pPr>
    </w:p>
    <w:p w14:paraId="4D7869D1" w14:textId="77777777" w:rsidR="0097115D" w:rsidRDefault="0097115D" w:rsidP="0097115D">
      <w:pPr>
        <w:tabs>
          <w:tab w:val="left" w:pos="2808"/>
        </w:tabs>
        <w:rPr>
          <w:rFonts w:cs="Times New Roman"/>
          <w:b/>
          <w:bCs/>
          <w:sz w:val="24"/>
          <w:szCs w:val="24"/>
        </w:rPr>
      </w:pPr>
      <w:r>
        <w:rPr>
          <w:rFonts w:cs="Times New Roman"/>
          <w:b/>
          <w:bCs/>
          <w:sz w:val="24"/>
          <w:szCs w:val="24"/>
        </w:rPr>
        <w:t xml:space="preserve">         </w:t>
      </w:r>
    </w:p>
    <w:p w14:paraId="1F6FC20F" w14:textId="61317410" w:rsidR="0097115D" w:rsidRDefault="00930828" w:rsidP="00930828">
      <w:pPr>
        <w:tabs>
          <w:tab w:val="left" w:pos="2808"/>
        </w:tabs>
        <w:jc w:val="center"/>
        <w:rPr>
          <w:rFonts w:cs="Times New Roman"/>
          <w:b/>
          <w:bCs/>
          <w:sz w:val="32"/>
          <w:szCs w:val="32"/>
        </w:rPr>
      </w:pPr>
      <w:r>
        <w:rPr>
          <w:noProof/>
        </w:rPr>
        <w:drawing>
          <wp:anchor distT="0" distB="0" distL="0" distR="0" simplePos="0" relativeHeight="251664384" behindDoc="1" locked="0" layoutInCell="1" allowOverlap="1" wp14:anchorId="41830FE9" wp14:editId="6A63E7B6">
            <wp:simplePos x="0" y="0"/>
            <wp:positionH relativeFrom="margin">
              <wp:posOffset>349098</wp:posOffset>
            </wp:positionH>
            <wp:positionV relativeFrom="paragraph">
              <wp:posOffset>446812</wp:posOffset>
            </wp:positionV>
            <wp:extent cx="5859780" cy="3199765"/>
            <wp:effectExtent l="0" t="0" r="7620" b="635"/>
            <wp:wrapTopAndBottom/>
            <wp:docPr id="56374978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859780" cy="3199765"/>
                    </a:xfrm>
                    <a:prstGeom prst="rect">
                      <a:avLst/>
                    </a:prstGeom>
                  </pic:spPr>
                </pic:pic>
              </a:graphicData>
            </a:graphic>
            <wp14:sizeRelH relativeFrom="margin">
              <wp14:pctWidth>0</wp14:pctWidth>
            </wp14:sizeRelH>
            <wp14:sizeRelV relativeFrom="margin">
              <wp14:pctHeight>0</wp14:pctHeight>
            </wp14:sizeRelV>
          </wp:anchor>
        </w:drawing>
      </w:r>
      <w:r w:rsidR="0097115D" w:rsidRPr="0097115D">
        <w:rPr>
          <w:rFonts w:cs="Times New Roman"/>
          <w:b/>
          <w:bCs/>
          <w:sz w:val="32"/>
          <w:szCs w:val="32"/>
        </w:rPr>
        <w:t>Practical 9: Meta Ads Campaign – Sales</w:t>
      </w:r>
    </w:p>
    <w:p w14:paraId="69C1E242" w14:textId="491FBA0E" w:rsidR="00930828" w:rsidRDefault="00930828" w:rsidP="0097115D">
      <w:pPr>
        <w:tabs>
          <w:tab w:val="left" w:pos="2808"/>
        </w:tabs>
        <w:rPr>
          <w:rFonts w:cs="Times New Roman"/>
          <w:b/>
          <w:bCs/>
          <w:sz w:val="32"/>
          <w:szCs w:val="32"/>
        </w:rPr>
      </w:pPr>
    </w:p>
    <w:p w14:paraId="2173D1DA" w14:textId="77777777" w:rsidR="00930828" w:rsidRDefault="00930828" w:rsidP="0097115D">
      <w:pPr>
        <w:tabs>
          <w:tab w:val="left" w:pos="2808"/>
        </w:tabs>
        <w:rPr>
          <w:rFonts w:cs="Times New Roman"/>
          <w:b/>
          <w:bCs/>
          <w:sz w:val="32"/>
          <w:szCs w:val="32"/>
        </w:rPr>
      </w:pPr>
    </w:p>
    <w:p w14:paraId="4AAB8BB6" w14:textId="77777777" w:rsidR="00930828" w:rsidRPr="0097115D" w:rsidRDefault="00930828" w:rsidP="0097115D">
      <w:pPr>
        <w:tabs>
          <w:tab w:val="left" w:pos="2808"/>
        </w:tabs>
        <w:rPr>
          <w:rFonts w:cs="Times New Roman"/>
          <w:b/>
          <w:bCs/>
          <w:sz w:val="32"/>
          <w:szCs w:val="32"/>
        </w:rPr>
      </w:pPr>
    </w:p>
    <w:p w14:paraId="01D740A0" w14:textId="5E6A8A1D" w:rsidR="003E5663" w:rsidRDefault="003E5663" w:rsidP="003E5663">
      <w:pPr>
        <w:pStyle w:val="BodyText"/>
        <w:spacing w:before="157"/>
        <w:rPr>
          <w:sz w:val="20"/>
        </w:rPr>
      </w:pPr>
    </w:p>
    <w:p w14:paraId="3E95EE06" w14:textId="77777777" w:rsidR="004D53CA" w:rsidRPr="001C4BFB" w:rsidRDefault="004D53CA" w:rsidP="00A079F9">
      <w:pPr>
        <w:tabs>
          <w:tab w:val="left" w:pos="2808"/>
        </w:tabs>
        <w:rPr>
          <w:rFonts w:cs="Times New Roman"/>
          <w:b/>
          <w:bCs/>
          <w:sz w:val="24"/>
          <w:szCs w:val="24"/>
        </w:rPr>
      </w:pPr>
    </w:p>
    <w:p w14:paraId="1133DF7D" w14:textId="2B0FF33F" w:rsidR="00ED3089" w:rsidRPr="0097115D" w:rsidRDefault="00ED3089" w:rsidP="00930828">
      <w:pPr>
        <w:tabs>
          <w:tab w:val="left" w:pos="2808"/>
        </w:tabs>
        <w:jc w:val="center"/>
        <w:rPr>
          <w:rFonts w:cs="Times New Roman"/>
          <w:b/>
          <w:bCs/>
          <w:sz w:val="32"/>
          <w:szCs w:val="32"/>
        </w:rPr>
      </w:pPr>
      <w:r w:rsidRPr="0097115D">
        <w:rPr>
          <w:rFonts w:cs="Times New Roman"/>
          <w:b/>
          <w:bCs/>
          <w:sz w:val="32"/>
          <w:szCs w:val="32"/>
        </w:rPr>
        <w:t>Practical 10: Google Ads Search Campaign</w:t>
      </w:r>
    </w:p>
    <w:p w14:paraId="1DF37CE6" w14:textId="77777777" w:rsidR="001C4BFB" w:rsidRPr="001C4BFB" w:rsidRDefault="001C4BFB" w:rsidP="00A079F9">
      <w:pPr>
        <w:tabs>
          <w:tab w:val="left" w:pos="2808"/>
        </w:tabs>
        <w:rPr>
          <w:rFonts w:cs="Times New Roman"/>
          <w:b/>
          <w:bCs/>
          <w:sz w:val="24"/>
          <w:szCs w:val="24"/>
        </w:rPr>
      </w:pPr>
    </w:p>
    <w:p w14:paraId="041AF0C4" w14:textId="4B769D27" w:rsidR="004D53CA" w:rsidRPr="001C4BFB" w:rsidRDefault="0097115D" w:rsidP="00A079F9">
      <w:pPr>
        <w:tabs>
          <w:tab w:val="left" w:pos="2808"/>
        </w:tabs>
        <w:rPr>
          <w:rFonts w:cs="Times New Roman"/>
          <w:b/>
          <w:bCs/>
          <w:sz w:val="24"/>
          <w:szCs w:val="24"/>
        </w:rPr>
      </w:pPr>
      <w:r>
        <w:rPr>
          <w:rFonts w:cs="Times New Roman"/>
          <w:b/>
          <w:bCs/>
          <w:noProof/>
          <w:sz w:val="24"/>
          <w:szCs w:val="24"/>
        </w:rPr>
        <w:drawing>
          <wp:inline distT="0" distB="0" distL="0" distR="0" wp14:anchorId="2077BA43" wp14:editId="2CE6C266">
            <wp:extent cx="6744788" cy="7143008"/>
            <wp:effectExtent l="0" t="0" r="0" b="1270"/>
            <wp:docPr id="178941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10481" name="Picture 1789410481"/>
                    <pic:cNvPicPr/>
                  </pic:nvPicPr>
                  <pic:blipFill>
                    <a:blip r:embed="rId20">
                      <a:extLst>
                        <a:ext uri="{28A0092B-C50C-407E-A947-70E740481C1C}">
                          <a14:useLocalDpi xmlns:a14="http://schemas.microsoft.com/office/drawing/2010/main" val="0"/>
                        </a:ext>
                      </a:extLst>
                    </a:blip>
                    <a:stretch>
                      <a:fillRect/>
                    </a:stretch>
                  </pic:blipFill>
                  <pic:spPr>
                    <a:xfrm>
                      <a:off x="0" y="0"/>
                      <a:ext cx="6792096" cy="7193109"/>
                    </a:xfrm>
                    <a:prstGeom prst="rect">
                      <a:avLst/>
                    </a:prstGeom>
                  </pic:spPr>
                </pic:pic>
              </a:graphicData>
            </a:graphic>
          </wp:inline>
        </w:drawing>
      </w:r>
    </w:p>
    <w:p w14:paraId="5CE0D32E" w14:textId="01B597BF" w:rsidR="004D53CA" w:rsidRPr="001C4BFB" w:rsidRDefault="004D53CA" w:rsidP="00A079F9">
      <w:pPr>
        <w:tabs>
          <w:tab w:val="left" w:pos="2808"/>
        </w:tabs>
        <w:rPr>
          <w:rFonts w:cs="Times New Roman"/>
          <w:b/>
          <w:bCs/>
          <w:sz w:val="24"/>
          <w:szCs w:val="24"/>
        </w:rPr>
      </w:pPr>
    </w:p>
    <w:p w14:paraId="313BF474" w14:textId="641DD590" w:rsidR="004D53CA" w:rsidRPr="001C4BFB" w:rsidRDefault="004D53CA" w:rsidP="00A079F9">
      <w:pPr>
        <w:tabs>
          <w:tab w:val="left" w:pos="2808"/>
        </w:tabs>
        <w:rPr>
          <w:rFonts w:cs="Times New Roman"/>
          <w:b/>
          <w:bCs/>
          <w:sz w:val="24"/>
          <w:szCs w:val="24"/>
        </w:rPr>
      </w:pPr>
    </w:p>
    <w:p w14:paraId="6796E3D4" w14:textId="77777777" w:rsidR="004D53CA" w:rsidRPr="00930828" w:rsidRDefault="004D53CA" w:rsidP="00930828">
      <w:pPr>
        <w:tabs>
          <w:tab w:val="left" w:pos="2808"/>
        </w:tabs>
        <w:jc w:val="center"/>
        <w:rPr>
          <w:rFonts w:cs="Times New Roman"/>
          <w:b/>
          <w:bCs/>
          <w:sz w:val="32"/>
          <w:szCs w:val="32"/>
        </w:rPr>
      </w:pPr>
    </w:p>
    <w:p w14:paraId="4B8C747A" w14:textId="2467B505" w:rsidR="00425B82" w:rsidRPr="00930828" w:rsidRDefault="00ED3089" w:rsidP="00930828">
      <w:pPr>
        <w:tabs>
          <w:tab w:val="left" w:pos="2808"/>
          <w:tab w:val="left" w:pos="4320"/>
        </w:tabs>
        <w:jc w:val="center"/>
        <w:rPr>
          <w:rFonts w:cs="Times New Roman"/>
          <w:b/>
          <w:bCs/>
          <w:sz w:val="32"/>
          <w:szCs w:val="32"/>
        </w:rPr>
      </w:pPr>
      <w:r w:rsidRPr="00930828">
        <w:rPr>
          <w:rFonts w:cs="Times New Roman"/>
          <w:b/>
          <w:bCs/>
          <w:sz w:val="32"/>
          <w:szCs w:val="32"/>
        </w:rPr>
        <w:t>Practical 11: Google Ads – Display Campaign</w:t>
      </w:r>
    </w:p>
    <w:p w14:paraId="77F7E050" w14:textId="5C879EC8" w:rsidR="00425B82" w:rsidRPr="001C4BFB" w:rsidRDefault="00930828" w:rsidP="00ED3089">
      <w:pPr>
        <w:tabs>
          <w:tab w:val="left" w:pos="2808"/>
          <w:tab w:val="left" w:pos="4320"/>
        </w:tabs>
        <w:rPr>
          <w:rFonts w:cs="Times New Roman"/>
          <w:b/>
          <w:bCs/>
          <w:sz w:val="24"/>
          <w:szCs w:val="24"/>
        </w:rPr>
      </w:pPr>
      <w:r>
        <w:rPr>
          <w:rFonts w:cs="Times New Roman"/>
          <w:b/>
          <w:bCs/>
          <w:noProof/>
          <w:kern w:val="36"/>
          <w:sz w:val="36"/>
          <w:szCs w:val="36"/>
        </w:rPr>
        <w:drawing>
          <wp:anchor distT="0" distB="0" distL="114300" distR="114300" simplePos="0" relativeHeight="251668480" behindDoc="0" locked="0" layoutInCell="1" allowOverlap="1" wp14:anchorId="29967CFB" wp14:editId="59E356EA">
            <wp:simplePos x="0" y="0"/>
            <wp:positionH relativeFrom="margin">
              <wp:align>left</wp:align>
            </wp:positionH>
            <wp:positionV relativeFrom="paragraph">
              <wp:posOffset>2009</wp:posOffset>
            </wp:positionV>
            <wp:extent cx="6475730" cy="3663950"/>
            <wp:effectExtent l="0" t="0" r="1270" b="0"/>
            <wp:wrapNone/>
            <wp:docPr id="1154648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48541" name="Picture 11546485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75730" cy="3663950"/>
                    </a:xfrm>
                    <a:prstGeom prst="rect">
                      <a:avLst/>
                    </a:prstGeom>
                  </pic:spPr>
                </pic:pic>
              </a:graphicData>
            </a:graphic>
            <wp14:sizeRelH relativeFrom="margin">
              <wp14:pctWidth>0</wp14:pctWidth>
            </wp14:sizeRelH>
            <wp14:sizeRelV relativeFrom="margin">
              <wp14:pctHeight>0</wp14:pctHeight>
            </wp14:sizeRelV>
          </wp:anchor>
        </w:drawing>
      </w:r>
    </w:p>
    <w:p w14:paraId="786A8609" w14:textId="1EB33868" w:rsidR="00425B82" w:rsidRPr="001C4BFB" w:rsidRDefault="00425B82" w:rsidP="00ED3089">
      <w:pPr>
        <w:tabs>
          <w:tab w:val="left" w:pos="2808"/>
          <w:tab w:val="left" w:pos="4320"/>
        </w:tabs>
        <w:rPr>
          <w:rFonts w:cs="Times New Roman"/>
          <w:b/>
          <w:bCs/>
          <w:noProof/>
          <w:sz w:val="24"/>
          <w:szCs w:val="24"/>
        </w:rPr>
      </w:pPr>
    </w:p>
    <w:p w14:paraId="3665ADCB" w14:textId="75C91E22" w:rsidR="00425B82" w:rsidRPr="001C4BFB" w:rsidRDefault="00425B82" w:rsidP="00ED3089">
      <w:pPr>
        <w:tabs>
          <w:tab w:val="left" w:pos="2808"/>
          <w:tab w:val="left" w:pos="4320"/>
        </w:tabs>
        <w:rPr>
          <w:rFonts w:cs="Times New Roman"/>
          <w:b/>
          <w:bCs/>
          <w:noProof/>
          <w:sz w:val="24"/>
          <w:szCs w:val="24"/>
        </w:rPr>
      </w:pPr>
    </w:p>
    <w:p w14:paraId="3F95F2F1" w14:textId="4CB39BE1" w:rsidR="00425B82" w:rsidRPr="001C4BFB" w:rsidRDefault="00425B82" w:rsidP="00ED3089">
      <w:pPr>
        <w:tabs>
          <w:tab w:val="left" w:pos="2808"/>
          <w:tab w:val="left" w:pos="4320"/>
        </w:tabs>
        <w:rPr>
          <w:rFonts w:cs="Times New Roman"/>
          <w:b/>
          <w:bCs/>
          <w:sz w:val="24"/>
          <w:szCs w:val="24"/>
        </w:rPr>
      </w:pPr>
    </w:p>
    <w:p w14:paraId="6696DF36" w14:textId="216FE526" w:rsidR="00ED3089" w:rsidRPr="001C4BFB" w:rsidRDefault="00ED3089" w:rsidP="00ED3089">
      <w:pPr>
        <w:tabs>
          <w:tab w:val="left" w:pos="2808"/>
          <w:tab w:val="left" w:pos="4320"/>
        </w:tabs>
        <w:rPr>
          <w:rFonts w:cs="Times New Roman"/>
          <w:b/>
          <w:bCs/>
          <w:sz w:val="24"/>
          <w:szCs w:val="24"/>
        </w:rPr>
      </w:pPr>
      <w:r w:rsidRPr="001C4BFB">
        <w:rPr>
          <w:rFonts w:cs="Times New Roman"/>
          <w:b/>
          <w:bCs/>
          <w:sz w:val="24"/>
          <w:szCs w:val="24"/>
        </w:rPr>
        <w:tab/>
      </w:r>
    </w:p>
    <w:p w14:paraId="3FC772CB" w14:textId="618BB3B4" w:rsidR="00F449CC" w:rsidRPr="001C4BFB" w:rsidRDefault="00F449CC" w:rsidP="00ED3089">
      <w:pPr>
        <w:tabs>
          <w:tab w:val="left" w:pos="2808"/>
          <w:tab w:val="left" w:pos="4320"/>
        </w:tabs>
        <w:rPr>
          <w:rFonts w:cs="Times New Roman"/>
          <w:b/>
          <w:bCs/>
          <w:sz w:val="24"/>
          <w:szCs w:val="24"/>
        </w:rPr>
      </w:pPr>
    </w:p>
    <w:p w14:paraId="4779F80D" w14:textId="2D2DE7A3" w:rsidR="00F449CC" w:rsidRPr="001C4BFB" w:rsidRDefault="00F449CC" w:rsidP="00ED3089">
      <w:pPr>
        <w:tabs>
          <w:tab w:val="left" w:pos="2808"/>
          <w:tab w:val="left" w:pos="4320"/>
        </w:tabs>
        <w:rPr>
          <w:rFonts w:cs="Times New Roman"/>
          <w:b/>
          <w:bCs/>
          <w:sz w:val="24"/>
          <w:szCs w:val="24"/>
        </w:rPr>
      </w:pPr>
    </w:p>
    <w:p w14:paraId="551C14AE" w14:textId="31524774" w:rsidR="00F449CC" w:rsidRPr="001C4BFB" w:rsidRDefault="00F449CC" w:rsidP="00ED3089">
      <w:pPr>
        <w:tabs>
          <w:tab w:val="left" w:pos="2808"/>
          <w:tab w:val="left" w:pos="4320"/>
        </w:tabs>
        <w:rPr>
          <w:rFonts w:cs="Times New Roman"/>
          <w:b/>
          <w:bCs/>
          <w:sz w:val="24"/>
          <w:szCs w:val="24"/>
        </w:rPr>
      </w:pPr>
    </w:p>
    <w:p w14:paraId="3C8C0ABA" w14:textId="63845663" w:rsidR="00F449CC" w:rsidRPr="001C4BFB" w:rsidRDefault="00F449CC" w:rsidP="00ED3089">
      <w:pPr>
        <w:tabs>
          <w:tab w:val="left" w:pos="2808"/>
          <w:tab w:val="left" w:pos="4320"/>
        </w:tabs>
        <w:rPr>
          <w:rFonts w:cs="Times New Roman"/>
          <w:b/>
          <w:bCs/>
          <w:sz w:val="24"/>
          <w:szCs w:val="24"/>
        </w:rPr>
      </w:pPr>
    </w:p>
    <w:p w14:paraId="66F3057B" w14:textId="498567F2" w:rsidR="00F449CC" w:rsidRPr="001C4BFB" w:rsidRDefault="00F449CC" w:rsidP="00ED3089">
      <w:pPr>
        <w:tabs>
          <w:tab w:val="left" w:pos="2808"/>
          <w:tab w:val="left" w:pos="4320"/>
        </w:tabs>
        <w:rPr>
          <w:rFonts w:cs="Times New Roman"/>
          <w:b/>
          <w:bCs/>
          <w:sz w:val="24"/>
          <w:szCs w:val="24"/>
        </w:rPr>
      </w:pPr>
    </w:p>
    <w:p w14:paraId="15BF0F12" w14:textId="0A4071E0" w:rsidR="00F449CC" w:rsidRPr="001C4BFB" w:rsidRDefault="00F449CC" w:rsidP="00ED3089">
      <w:pPr>
        <w:tabs>
          <w:tab w:val="left" w:pos="2808"/>
          <w:tab w:val="left" w:pos="4320"/>
        </w:tabs>
        <w:rPr>
          <w:rFonts w:cs="Times New Roman"/>
          <w:b/>
          <w:bCs/>
          <w:sz w:val="24"/>
          <w:szCs w:val="24"/>
        </w:rPr>
      </w:pPr>
    </w:p>
    <w:p w14:paraId="09A02E7C" w14:textId="7E26D082" w:rsidR="00F449CC" w:rsidRPr="001C4BFB" w:rsidRDefault="00F449CC" w:rsidP="00ED3089">
      <w:pPr>
        <w:tabs>
          <w:tab w:val="left" w:pos="2808"/>
          <w:tab w:val="left" w:pos="4320"/>
        </w:tabs>
        <w:rPr>
          <w:rFonts w:cs="Times New Roman"/>
          <w:b/>
          <w:bCs/>
          <w:sz w:val="24"/>
          <w:szCs w:val="24"/>
        </w:rPr>
      </w:pPr>
    </w:p>
    <w:p w14:paraId="3C66D22C" w14:textId="738D80C9" w:rsidR="00F449CC" w:rsidRPr="001C4BFB" w:rsidRDefault="00F449CC" w:rsidP="00ED3089">
      <w:pPr>
        <w:tabs>
          <w:tab w:val="left" w:pos="2808"/>
          <w:tab w:val="left" w:pos="4320"/>
        </w:tabs>
        <w:rPr>
          <w:rFonts w:cs="Times New Roman"/>
          <w:b/>
          <w:bCs/>
          <w:sz w:val="24"/>
          <w:szCs w:val="24"/>
        </w:rPr>
      </w:pPr>
    </w:p>
    <w:p w14:paraId="56C1CB17" w14:textId="40564F7C" w:rsidR="00F449CC" w:rsidRPr="001C4BFB" w:rsidRDefault="00930828" w:rsidP="00ED3089">
      <w:pPr>
        <w:tabs>
          <w:tab w:val="left" w:pos="2808"/>
          <w:tab w:val="left" w:pos="4320"/>
        </w:tabs>
        <w:rPr>
          <w:rFonts w:cs="Times New Roman"/>
          <w:b/>
          <w:bCs/>
          <w:sz w:val="24"/>
          <w:szCs w:val="24"/>
        </w:rPr>
      </w:pPr>
      <w:r>
        <w:rPr>
          <w:rFonts w:cs="Times New Roman"/>
          <w:b/>
          <w:bCs/>
          <w:noProof/>
          <w:kern w:val="36"/>
          <w:sz w:val="36"/>
          <w:szCs w:val="36"/>
        </w:rPr>
        <w:drawing>
          <wp:anchor distT="0" distB="0" distL="114300" distR="114300" simplePos="0" relativeHeight="251669504" behindDoc="0" locked="0" layoutInCell="1" allowOverlap="1" wp14:anchorId="3B33F7B8" wp14:editId="44F4DE45">
            <wp:simplePos x="0" y="0"/>
            <wp:positionH relativeFrom="margin">
              <wp:posOffset>61746</wp:posOffset>
            </wp:positionH>
            <wp:positionV relativeFrom="paragraph">
              <wp:posOffset>3232</wp:posOffset>
            </wp:positionV>
            <wp:extent cx="6377508" cy="3587196"/>
            <wp:effectExtent l="0" t="0" r="4445" b="0"/>
            <wp:wrapNone/>
            <wp:docPr id="174558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8484" name="Picture 1745584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77508" cy="3587196"/>
                    </a:xfrm>
                    <a:prstGeom prst="rect">
                      <a:avLst/>
                    </a:prstGeom>
                  </pic:spPr>
                </pic:pic>
              </a:graphicData>
            </a:graphic>
            <wp14:sizeRelH relativeFrom="margin">
              <wp14:pctWidth>0</wp14:pctWidth>
            </wp14:sizeRelH>
            <wp14:sizeRelV relativeFrom="margin">
              <wp14:pctHeight>0</wp14:pctHeight>
            </wp14:sizeRelV>
          </wp:anchor>
        </w:drawing>
      </w:r>
    </w:p>
    <w:p w14:paraId="05B33C46" w14:textId="24015D79" w:rsidR="00F449CC" w:rsidRPr="001C4BFB" w:rsidRDefault="00F449CC" w:rsidP="00ED3089">
      <w:pPr>
        <w:tabs>
          <w:tab w:val="left" w:pos="2808"/>
          <w:tab w:val="left" w:pos="4320"/>
        </w:tabs>
        <w:rPr>
          <w:rFonts w:cs="Times New Roman"/>
          <w:b/>
          <w:bCs/>
          <w:sz w:val="24"/>
          <w:szCs w:val="24"/>
        </w:rPr>
      </w:pPr>
    </w:p>
    <w:p w14:paraId="74AE02DB" w14:textId="2E85067A" w:rsidR="00F449CC" w:rsidRPr="001C4BFB" w:rsidRDefault="00F449CC" w:rsidP="00ED3089">
      <w:pPr>
        <w:tabs>
          <w:tab w:val="left" w:pos="2808"/>
          <w:tab w:val="left" w:pos="4320"/>
        </w:tabs>
        <w:rPr>
          <w:rFonts w:cs="Times New Roman"/>
          <w:b/>
          <w:bCs/>
          <w:sz w:val="24"/>
          <w:szCs w:val="24"/>
        </w:rPr>
      </w:pPr>
    </w:p>
    <w:p w14:paraId="58703ADC" w14:textId="648EFC43" w:rsidR="00F449CC" w:rsidRPr="001C4BFB" w:rsidRDefault="00F449CC" w:rsidP="00ED3089">
      <w:pPr>
        <w:tabs>
          <w:tab w:val="left" w:pos="2808"/>
          <w:tab w:val="left" w:pos="4320"/>
        </w:tabs>
        <w:rPr>
          <w:rFonts w:cs="Times New Roman"/>
          <w:b/>
          <w:bCs/>
          <w:sz w:val="24"/>
          <w:szCs w:val="24"/>
        </w:rPr>
      </w:pPr>
    </w:p>
    <w:p w14:paraId="5C707739" w14:textId="619A9A39" w:rsidR="00F449CC" w:rsidRPr="001C4BFB" w:rsidRDefault="00F449CC" w:rsidP="00ED3089">
      <w:pPr>
        <w:tabs>
          <w:tab w:val="left" w:pos="2808"/>
          <w:tab w:val="left" w:pos="4320"/>
        </w:tabs>
        <w:rPr>
          <w:rFonts w:cs="Times New Roman"/>
          <w:b/>
          <w:bCs/>
          <w:sz w:val="24"/>
          <w:szCs w:val="24"/>
        </w:rPr>
      </w:pPr>
    </w:p>
    <w:p w14:paraId="031B78B8" w14:textId="4FF2CF8F" w:rsidR="00F449CC" w:rsidRPr="001C4BFB" w:rsidRDefault="00F449CC" w:rsidP="00ED3089">
      <w:pPr>
        <w:tabs>
          <w:tab w:val="left" w:pos="2808"/>
          <w:tab w:val="left" w:pos="4320"/>
        </w:tabs>
        <w:rPr>
          <w:rFonts w:cs="Times New Roman"/>
          <w:b/>
          <w:bCs/>
          <w:sz w:val="24"/>
          <w:szCs w:val="24"/>
        </w:rPr>
      </w:pPr>
    </w:p>
    <w:p w14:paraId="31117AF1" w14:textId="06A63FCE" w:rsidR="00F449CC" w:rsidRPr="001C4BFB" w:rsidRDefault="00F449CC" w:rsidP="00ED3089">
      <w:pPr>
        <w:tabs>
          <w:tab w:val="left" w:pos="2808"/>
          <w:tab w:val="left" w:pos="4320"/>
        </w:tabs>
        <w:rPr>
          <w:rFonts w:cs="Times New Roman"/>
          <w:b/>
          <w:bCs/>
          <w:sz w:val="24"/>
          <w:szCs w:val="24"/>
        </w:rPr>
      </w:pPr>
    </w:p>
    <w:p w14:paraId="32EA638E" w14:textId="64FA0E62" w:rsidR="00F449CC" w:rsidRPr="001C4BFB" w:rsidRDefault="00F449CC" w:rsidP="00ED3089">
      <w:pPr>
        <w:tabs>
          <w:tab w:val="left" w:pos="2808"/>
          <w:tab w:val="left" w:pos="4320"/>
        </w:tabs>
        <w:rPr>
          <w:rFonts w:cs="Times New Roman"/>
          <w:b/>
          <w:bCs/>
          <w:sz w:val="24"/>
          <w:szCs w:val="24"/>
        </w:rPr>
      </w:pPr>
    </w:p>
    <w:p w14:paraId="6806B099" w14:textId="63B1C61B" w:rsidR="00F449CC" w:rsidRPr="001C4BFB" w:rsidRDefault="00F449CC" w:rsidP="00ED3089">
      <w:pPr>
        <w:tabs>
          <w:tab w:val="left" w:pos="2808"/>
          <w:tab w:val="left" w:pos="4320"/>
        </w:tabs>
        <w:rPr>
          <w:rFonts w:cs="Times New Roman"/>
          <w:b/>
          <w:bCs/>
          <w:sz w:val="24"/>
          <w:szCs w:val="24"/>
        </w:rPr>
      </w:pPr>
    </w:p>
    <w:p w14:paraId="53B99197" w14:textId="11132F57" w:rsidR="00F449CC" w:rsidRDefault="00F449CC" w:rsidP="00ED3089">
      <w:pPr>
        <w:tabs>
          <w:tab w:val="left" w:pos="2808"/>
          <w:tab w:val="left" w:pos="4320"/>
        </w:tabs>
        <w:rPr>
          <w:rFonts w:cs="Times New Roman"/>
          <w:b/>
          <w:bCs/>
          <w:sz w:val="24"/>
          <w:szCs w:val="24"/>
        </w:rPr>
      </w:pPr>
    </w:p>
    <w:p w14:paraId="68AC6068" w14:textId="77777777" w:rsidR="006957F8" w:rsidRDefault="006957F8" w:rsidP="00ED3089">
      <w:pPr>
        <w:tabs>
          <w:tab w:val="left" w:pos="2808"/>
          <w:tab w:val="left" w:pos="4320"/>
        </w:tabs>
        <w:rPr>
          <w:rFonts w:cs="Times New Roman"/>
          <w:b/>
          <w:bCs/>
          <w:sz w:val="24"/>
          <w:szCs w:val="24"/>
        </w:rPr>
      </w:pPr>
    </w:p>
    <w:p w14:paraId="50093794" w14:textId="77777777" w:rsidR="006957F8" w:rsidRDefault="006957F8" w:rsidP="00ED3089">
      <w:pPr>
        <w:tabs>
          <w:tab w:val="left" w:pos="2808"/>
          <w:tab w:val="left" w:pos="4320"/>
        </w:tabs>
        <w:rPr>
          <w:rFonts w:cs="Times New Roman"/>
          <w:b/>
          <w:bCs/>
          <w:sz w:val="24"/>
          <w:szCs w:val="24"/>
        </w:rPr>
      </w:pPr>
    </w:p>
    <w:p w14:paraId="5B39DDE3" w14:textId="77777777" w:rsidR="006957F8" w:rsidRDefault="006957F8" w:rsidP="00ED3089">
      <w:pPr>
        <w:tabs>
          <w:tab w:val="left" w:pos="2808"/>
          <w:tab w:val="left" w:pos="4320"/>
        </w:tabs>
        <w:rPr>
          <w:rFonts w:cs="Times New Roman"/>
          <w:b/>
          <w:bCs/>
          <w:sz w:val="24"/>
          <w:szCs w:val="24"/>
        </w:rPr>
      </w:pPr>
    </w:p>
    <w:p w14:paraId="2F9E7F7D" w14:textId="77777777" w:rsidR="006957F8" w:rsidRDefault="006957F8" w:rsidP="00ED3089">
      <w:pPr>
        <w:tabs>
          <w:tab w:val="left" w:pos="2808"/>
          <w:tab w:val="left" w:pos="4320"/>
        </w:tabs>
        <w:rPr>
          <w:rFonts w:cs="Times New Roman"/>
          <w:b/>
          <w:bCs/>
          <w:sz w:val="24"/>
          <w:szCs w:val="24"/>
        </w:rPr>
      </w:pPr>
    </w:p>
    <w:p w14:paraId="4925377F" w14:textId="77777777" w:rsidR="006957F8" w:rsidRPr="001C4BFB" w:rsidRDefault="006957F8" w:rsidP="00ED3089">
      <w:pPr>
        <w:tabs>
          <w:tab w:val="left" w:pos="2808"/>
          <w:tab w:val="left" w:pos="4320"/>
        </w:tabs>
        <w:rPr>
          <w:rFonts w:cs="Times New Roman"/>
          <w:b/>
          <w:bCs/>
          <w:sz w:val="24"/>
          <w:szCs w:val="24"/>
        </w:rPr>
      </w:pPr>
    </w:p>
    <w:p w14:paraId="280BDC25" w14:textId="7F22FF7E" w:rsidR="00F449CC" w:rsidRPr="00930828" w:rsidRDefault="00F449CC" w:rsidP="00930828">
      <w:pPr>
        <w:tabs>
          <w:tab w:val="left" w:pos="2808"/>
          <w:tab w:val="left" w:pos="4320"/>
        </w:tabs>
        <w:jc w:val="center"/>
        <w:rPr>
          <w:rFonts w:cs="Times New Roman"/>
          <w:b/>
          <w:bCs/>
          <w:sz w:val="32"/>
          <w:szCs w:val="32"/>
        </w:rPr>
      </w:pPr>
    </w:p>
    <w:p w14:paraId="1156E42A" w14:textId="38F4578D" w:rsidR="00ED3089" w:rsidRPr="00930828" w:rsidRDefault="00ED3089" w:rsidP="00930828">
      <w:pPr>
        <w:tabs>
          <w:tab w:val="left" w:pos="2808"/>
          <w:tab w:val="left" w:pos="4320"/>
        </w:tabs>
        <w:jc w:val="center"/>
        <w:rPr>
          <w:rFonts w:cs="Times New Roman"/>
          <w:b/>
          <w:bCs/>
          <w:sz w:val="32"/>
          <w:szCs w:val="32"/>
        </w:rPr>
      </w:pPr>
      <w:r w:rsidRPr="00930828">
        <w:rPr>
          <w:rFonts w:cs="Times New Roman"/>
          <w:b/>
          <w:bCs/>
          <w:sz w:val="32"/>
          <w:szCs w:val="32"/>
        </w:rPr>
        <w:t>Practical 12: Google Ads – YouTube &amp; Shopping Ads</w:t>
      </w:r>
    </w:p>
    <w:p w14:paraId="02AE06C3" w14:textId="13AFA944" w:rsidR="00F449CC" w:rsidRPr="001C4BFB" w:rsidRDefault="006F39C5" w:rsidP="00ED3089">
      <w:pPr>
        <w:tabs>
          <w:tab w:val="left" w:pos="2808"/>
          <w:tab w:val="left" w:pos="4320"/>
        </w:tabs>
        <w:rPr>
          <w:rFonts w:cs="Times New Roman"/>
          <w:b/>
          <w:bCs/>
          <w:sz w:val="24"/>
          <w:szCs w:val="24"/>
        </w:rPr>
      </w:pPr>
      <w:r>
        <w:rPr>
          <w:rFonts w:cs="Times New Roman"/>
          <w:b/>
          <w:bCs/>
          <w:noProof/>
          <w:kern w:val="36"/>
          <w:sz w:val="32"/>
          <w:szCs w:val="32"/>
        </w:rPr>
        <w:drawing>
          <wp:anchor distT="0" distB="0" distL="114300" distR="114300" simplePos="0" relativeHeight="251671552" behindDoc="0" locked="0" layoutInCell="1" allowOverlap="1" wp14:anchorId="26F9646E" wp14:editId="3C7A1D86">
            <wp:simplePos x="0" y="0"/>
            <wp:positionH relativeFrom="margin">
              <wp:posOffset>519113</wp:posOffset>
            </wp:positionH>
            <wp:positionV relativeFrom="paragraph">
              <wp:posOffset>121920</wp:posOffset>
            </wp:positionV>
            <wp:extent cx="5805170" cy="2995118"/>
            <wp:effectExtent l="0" t="0" r="5080" b="0"/>
            <wp:wrapNone/>
            <wp:docPr id="1165781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81926" name="Picture 11657819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08177" cy="2996669"/>
                    </a:xfrm>
                    <a:prstGeom prst="rect">
                      <a:avLst/>
                    </a:prstGeom>
                  </pic:spPr>
                </pic:pic>
              </a:graphicData>
            </a:graphic>
            <wp14:sizeRelH relativeFrom="margin">
              <wp14:pctWidth>0</wp14:pctWidth>
            </wp14:sizeRelH>
            <wp14:sizeRelV relativeFrom="margin">
              <wp14:pctHeight>0</wp14:pctHeight>
            </wp14:sizeRelV>
          </wp:anchor>
        </w:drawing>
      </w:r>
    </w:p>
    <w:p w14:paraId="42F91541" w14:textId="350ECBDD" w:rsidR="00F449CC" w:rsidRPr="001C4BFB" w:rsidRDefault="00F449CC" w:rsidP="00ED3089">
      <w:pPr>
        <w:tabs>
          <w:tab w:val="left" w:pos="2808"/>
          <w:tab w:val="left" w:pos="4320"/>
        </w:tabs>
        <w:rPr>
          <w:rFonts w:cs="Times New Roman"/>
          <w:b/>
          <w:bCs/>
          <w:sz w:val="24"/>
          <w:szCs w:val="24"/>
        </w:rPr>
      </w:pPr>
    </w:p>
    <w:p w14:paraId="42EA41B5" w14:textId="7B5C8F45" w:rsidR="004F46F8" w:rsidRDefault="004F46F8" w:rsidP="00ED3089">
      <w:pPr>
        <w:tabs>
          <w:tab w:val="left" w:pos="2808"/>
          <w:tab w:val="left" w:pos="4320"/>
        </w:tabs>
        <w:rPr>
          <w:rFonts w:cs="Times New Roman"/>
          <w:b/>
          <w:bCs/>
          <w:sz w:val="24"/>
          <w:szCs w:val="24"/>
        </w:rPr>
      </w:pPr>
    </w:p>
    <w:p w14:paraId="6B64EF5B" w14:textId="3B49CA3E" w:rsidR="006F39C5" w:rsidRDefault="006F39C5" w:rsidP="00ED3089">
      <w:pPr>
        <w:tabs>
          <w:tab w:val="left" w:pos="2808"/>
          <w:tab w:val="left" w:pos="4320"/>
        </w:tabs>
        <w:rPr>
          <w:rFonts w:cs="Times New Roman"/>
          <w:b/>
          <w:bCs/>
          <w:sz w:val="24"/>
          <w:szCs w:val="24"/>
        </w:rPr>
      </w:pPr>
    </w:p>
    <w:p w14:paraId="6102287A" w14:textId="027B64B0" w:rsidR="004F46F8" w:rsidRDefault="004F46F8" w:rsidP="00ED3089">
      <w:pPr>
        <w:tabs>
          <w:tab w:val="left" w:pos="2808"/>
          <w:tab w:val="left" w:pos="4320"/>
        </w:tabs>
        <w:rPr>
          <w:rFonts w:cs="Times New Roman"/>
          <w:b/>
          <w:bCs/>
          <w:sz w:val="24"/>
          <w:szCs w:val="24"/>
        </w:rPr>
      </w:pPr>
    </w:p>
    <w:p w14:paraId="2676D093" w14:textId="3F9876F9" w:rsidR="006957F8" w:rsidRPr="006957F8" w:rsidRDefault="006957F8" w:rsidP="006957F8">
      <w:pPr>
        <w:rPr>
          <w:rFonts w:cs="Times New Roman"/>
          <w:sz w:val="24"/>
          <w:szCs w:val="24"/>
        </w:rPr>
      </w:pPr>
    </w:p>
    <w:p w14:paraId="2F5B71CC" w14:textId="77777777" w:rsidR="006957F8" w:rsidRPr="006957F8" w:rsidRDefault="006957F8" w:rsidP="006957F8">
      <w:pPr>
        <w:rPr>
          <w:rFonts w:cs="Times New Roman"/>
          <w:sz w:val="24"/>
          <w:szCs w:val="24"/>
        </w:rPr>
      </w:pPr>
    </w:p>
    <w:p w14:paraId="6B2BDE4B" w14:textId="77777777" w:rsidR="006957F8" w:rsidRPr="006957F8" w:rsidRDefault="006957F8" w:rsidP="006957F8">
      <w:pPr>
        <w:rPr>
          <w:rFonts w:cs="Times New Roman"/>
          <w:sz w:val="24"/>
          <w:szCs w:val="24"/>
        </w:rPr>
      </w:pPr>
    </w:p>
    <w:p w14:paraId="33EA6033" w14:textId="77777777" w:rsidR="006957F8" w:rsidRPr="006957F8" w:rsidRDefault="006957F8" w:rsidP="006957F8">
      <w:pPr>
        <w:rPr>
          <w:rFonts w:cs="Times New Roman"/>
          <w:sz w:val="24"/>
          <w:szCs w:val="24"/>
        </w:rPr>
      </w:pPr>
    </w:p>
    <w:p w14:paraId="690EE358" w14:textId="3746579C" w:rsidR="006957F8" w:rsidRPr="006957F8" w:rsidRDefault="006957F8" w:rsidP="006957F8">
      <w:pPr>
        <w:rPr>
          <w:rFonts w:cs="Times New Roman"/>
          <w:sz w:val="24"/>
          <w:szCs w:val="24"/>
        </w:rPr>
      </w:pPr>
    </w:p>
    <w:p w14:paraId="29E4E3DD" w14:textId="690CED3F" w:rsidR="006957F8" w:rsidRDefault="006957F8" w:rsidP="006957F8">
      <w:pPr>
        <w:rPr>
          <w:rFonts w:cs="Times New Roman"/>
          <w:b/>
          <w:bCs/>
          <w:sz w:val="24"/>
          <w:szCs w:val="24"/>
        </w:rPr>
      </w:pPr>
    </w:p>
    <w:p w14:paraId="06476553" w14:textId="40514818" w:rsidR="006957F8" w:rsidRPr="006957F8" w:rsidRDefault="006957F8" w:rsidP="006957F8">
      <w:pPr>
        <w:rPr>
          <w:rFonts w:cs="Times New Roman"/>
          <w:sz w:val="24"/>
          <w:szCs w:val="24"/>
        </w:rPr>
      </w:pPr>
    </w:p>
    <w:p w14:paraId="5B3CDA80" w14:textId="09479D1C" w:rsidR="004F46F8" w:rsidRDefault="006F39C5" w:rsidP="00ED3089">
      <w:pPr>
        <w:tabs>
          <w:tab w:val="left" w:pos="2808"/>
          <w:tab w:val="left" w:pos="4320"/>
        </w:tabs>
        <w:rPr>
          <w:rFonts w:cs="Times New Roman"/>
          <w:b/>
          <w:bCs/>
          <w:sz w:val="24"/>
          <w:szCs w:val="24"/>
        </w:rPr>
      </w:pPr>
      <w:r>
        <w:rPr>
          <w:rFonts w:cs="Times New Roman"/>
          <w:b/>
          <w:bCs/>
          <w:noProof/>
          <w:kern w:val="36"/>
          <w:sz w:val="32"/>
          <w:szCs w:val="32"/>
        </w:rPr>
        <w:drawing>
          <wp:anchor distT="0" distB="0" distL="114300" distR="114300" simplePos="0" relativeHeight="251673600" behindDoc="0" locked="0" layoutInCell="1" allowOverlap="1" wp14:anchorId="2D45F418" wp14:editId="14850B0D">
            <wp:simplePos x="0" y="0"/>
            <wp:positionH relativeFrom="margin">
              <wp:posOffset>504190</wp:posOffset>
            </wp:positionH>
            <wp:positionV relativeFrom="paragraph">
              <wp:posOffset>317818</wp:posOffset>
            </wp:positionV>
            <wp:extent cx="5910263" cy="3186251"/>
            <wp:effectExtent l="0" t="0" r="0" b="0"/>
            <wp:wrapNone/>
            <wp:docPr id="1877421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21877" name="Picture 187742187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10263" cy="3186251"/>
                    </a:xfrm>
                    <a:prstGeom prst="rect">
                      <a:avLst/>
                    </a:prstGeom>
                  </pic:spPr>
                </pic:pic>
              </a:graphicData>
            </a:graphic>
            <wp14:sizeRelH relativeFrom="margin">
              <wp14:pctWidth>0</wp14:pctWidth>
            </wp14:sizeRelH>
            <wp14:sizeRelV relativeFrom="margin">
              <wp14:pctHeight>0</wp14:pctHeight>
            </wp14:sizeRelV>
          </wp:anchor>
        </w:drawing>
      </w:r>
    </w:p>
    <w:p w14:paraId="1A806786" w14:textId="77777777" w:rsidR="006F39C5" w:rsidRPr="006F39C5" w:rsidRDefault="006F39C5" w:rsidP="006F39C5">
      <w:pPr>
        <w:rPr>
          <w:rFonts w:cs="Times New Roman"/>
          <w:sz w:val="24"/>
          <w:szCs w:val="24"/>
        </w:rPr>
      </w:pPr>
    </w:p>
    <w:p w14:paraId="46D51F39" w14:textId="77777777" w:rsidR="006F39C5" w:rsidRPr="006F39C5" w:rsidRDefault="006F39C5" w:rsidP="006F39C5">
      <w:pPr>
        <w:rPr>
          <w:rFonts w:cs="Times New Roman"/>
          <w:sz w:val="24"/>
          <w:szCs w:val="24"/>
        </w:rPr>
      </w:pPr>
    </w:p>
    <w:p w14:paraId="32F20ED0" w14:textId="77777777" w:rsidR="006F39C5" w:rsidRPr="006F39C5" w:rsidRDefault="006F39C5" w:rsidP="006F39C5">
      <w:pPr>
        <w:rPr>
          <w:rFonts w:cs="Times New Roman"/>
          <w:sz w:val="24"/>
          <w:szCs w:val="24"/>
        </w:rPr>
      </w:pPr>
    </w:p>
    <w:p w14:paraId="255E3C94" w14:textId="77777777" w:rsidR="006F39C5" w:rsidRPr="006F39C5" w:rsidRDefault="006F39C5" w:rsidP="006F39C5">
      <w:pPr>
        <w:rPr>
          <w:rFonts w:cs="Times New Roman"/>
          <w:sz w:val="24"/>
          <w:szCs w:val="24"/>
        </w:rPr>
      </w:pPr>
    </w:p>
    <w:p w14:paraId="56DA76DC" w14:textId="77777777" w:rsidR="006F39C5" w:rsidRPr="006F39C5" w:rsidRDefault="006F39C5" w:rsidP="006F39C5">
      <w:pPr>
        <w:rPr>
          <w:rFonts w:cs="Times New Roman"/>
          <w:sz w:val="24"/>
          <w:szCs w:val="24"/>
        </w:rPr>
      </w:pPr>
    </w:p>
    <w:p w14:paraId="4DB00F8B" w14:textId="77777777" w:rsidR="006F39C5" w:rsidRPr="006F39C5" w:rsidRDefault="006F39C5" w:rsidP="006F39C5">
      <w:pPr>
        <w:rPr>
          <w:rFonts w:cs="Times New Roman"/>
          <w:sz w:val="24"/>
          <w:szCs w:val="24"/>
        </w:rPr>
      </w:pPr>
    </w:p>
    <w:p w14:paraId="23B1D84F" w14:textId="77777777" w:rsidR="006F39C5" w:rsidRPr="006F39C5" w:rsidRDefault="006F39C5" w:rsidP="006F39C5">
      <w:pPr>
        <w:rPr>
          <w:rFonts w:cs="Times New Roman"/>
          <w:sz w:val="24"/>
          <w:szCs w:val="24"/>
        </w:rPr>
      </w:pPr>
    </w:p>
    <w:p w14:paraId="16B61A6E" w14:textId="77777777" w:rsidR="006F39C5" w:rsidRPr="006F39C5" w:rsidRDefault="006F39C5" w:rsidP="006F39C5">
      <w:pPr>
        <w:rPr>
          <w:rFonts w:cs="Times New Roman"/>
          <w:sz w:val="24"/>
          <w:szCs w:val="24"/>
        </w:rPr>
      </w:pPr>
    </w:p>
    <w:p w14:paraId="788478D6" w14:textId="77777777" w:rsidR="006F39C5" w:rsidRPr="006F39C5" w:rsidRDefault="006F39C5" w:rsidP="006F39C5">
      <w:pPr>
        <w:rPr>
          <w:rFonts w:cs="Times New Roman"/>
          <w:sz w:val="24"/>
          <w:szCs w:val="24"/>
        </w:rPr>
      </w:pPr>
    </w:p>
    <w:p w14:paraId="1D99D2B8" w14:textId="77777777" w:rsidR="006F39C5" w:rsidRPr="006F39C5" w:rsidRDefault="006F39C5" w:rsidP="006F39C5">
      <w:pPr>
        <w:rPr>
          <w:rFonts w:cs="Times New Roman"/>
          <w:sz w:val="24"/>
          <w:szCs w:val="24"/>
        </w:rPr>
      </w:pPr>
    </w:p>
    <w:p w14:paraId="2770934F" w14:textId="77777777" w:rsidR="006F39C5" w:rsidRDefault="006F39C5" w:rsidP="006F39C5">
      <w:pPr>
        <w:tabs>
          <w:tab w:val="left" w:pos="2808"/>
          <w:tab w:val="left" w:pos="4320"/>
        </w:tabs>
        <w:rPr>
          <w:rFonts w:cs="Times New Roman"/>
          <w:b/>
          <w:bCs/>
          <w:sz w:val="24"/>
          <w:szCs w:val="24"/>
        </w:rPr>
      </w:pPr>
    </w:p>
    <w:p w14:paraId="4EFC9C71" w14:textId="0EC82684" w:rsidR="006F39C5" w:rsidRPr="001C4BFB" w:rsidRDefault="006F39C5" w:rsidP="003D0920">
      <w:pPr>
        <w:tabs>
          <w:tab w:val="left" w:pos="2808"/>
          <w:tab w:val="left" w:pos="4320"/>
        </w:tabs>
        <w:jc w:val="center"/>
        <w:rPr>
          <w:rFonts w:cs="Times New Roman"/>
          <w:b/>
          <w:bCs/>
          <w:sz w:val="24"/>
          <w:szCs w:val="24"/>
        </w:rPr>
      </w:pPr>
      <w:r w:rsidRPr="003D0920">
        <w:rPr>
          <w:rFonts w:cs="Times New Roman"/>
          <w:b/>
          <w:bCs/>
          <w:sz w:val="32"/>
          <w:szCs w:val="32"/>
        </w:rPr>
        <w:lastRenderedPageBreak/>
        <w:t>Practical 13: WhatsApp Business Setup</w:t>
      </w:r>
    </w:p>
    <w:p w14:paraId="47788D5B" w14:textId="2F7A5173" w:rsidR="003D0920" w:rsidRDefault="0074538E" w:rsidP="003D0920">
      <w:pPr>
        <w:ind w:firstLine="720"/>
        <w:rPr>
          <w:rFonts w:cs="Times New Roman"/>
          <w:sz w:val="24"/>
          <w:szCs w:val="24"/>
        </w:rPr>
      </w:pPr>
      <w:r>
        <w:rPr>
          <w:rFonts w:cs="Times New Roman"/>
          <w:noProof/>
          <w:sz w:val="24"/>
          <w:szCs w:val="24"/>
        </w:rPr>
        <w:drawing>
          <wp:anchor distT="0" distB="0" distL="114300" distR="114300" simplePos="0" relativeHeight="251677696" behindDoc="0" locked="0" layoutInCell="1" allowOverlap="1" wp14:anchorId="580AB619" wp14:editId="7CB48675">
            <wp:simplePos x="0" y="0"/>
            <wp:positionH relativeFrom="margin">
              <wp:posOffset>1476692</wp:posOffset>
            </wp:positionH>
            <wp:positionV relativeFrom="paragraph">
              <wp:posOffset>83185</wp:posOffset>
            </wp:positionV>
            <wp:extent cx="3895725" cy="8038181"/>
            <wp:effectExtent l="0" t="0" r="0" b="1270"/>
            <wp:wrapNone/>
            <wp:docPr id="12463868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86885" name="Picture 1246386885"/>
                    <pic:cNvPicPr/>
                  </pic:nvPicPr>
                  <pic:blipFill>
                    <a:blip r:embed="rId25">
                      <a:extLst>
                        <a:ext uri="{28A0092B-C50C-407E-A947-70E740481C1C}">
                          <a14:useLocalDpi xmlns:a14="http://schemas.microsoft.com/office/drawing/2010/main" val="0"/>
                        </a:ext>
                      </a:extLst>
                    </a:blip>
                    <a:stretch>
                      <a:fillRect/>
                    </a:stretch>
                  </pic:blipFill>
                  <pic:spPr>
                    <a:xfrm>
                      <a:off x="0" y="0"/>
                      <a:ext cx="3895725" cy="8038181"/>
                    </a:xfrm>
                    <a:prstGeom prst="rect">
                      <a:avLst/>
                    </a:prstGeom>
                  </pic:spPr>
                </pic:pic>
              </a:graphicData>
            </a:graphic>
            <wp14:sizeRelH relativeFrom="margin">
              <wp14:pctWidth>0</wp14:pctWidth>
            </wp14:sizeRelH>
            <wp14:sizeRelV relativeFrom="margin">
              <wp14:pctHeight>0</wp14:pctHeight>
            </wp14:sizeRelV>
          </wp:anchor>
        </w:drawing>
      </w:r>
      <w:r w:rsidR="003D0920">
        <w:rPr>
          <w:rFonts w:cs="Times New Roman"/>
          <w:sz w:val="24"/>
          <w:szCs w:val="24"/>
        </w:rPr>
        <w:t xml:space="preserve">                 </w:t>
      </w:r>
      <w:r w:rsidR="003D0920">
        <w:rPr>
          <w:rFonts w:cs="Times New Roman"/>
          <w:sz w:val="24"/>
          <w:szCs w:val="24"/>
        </w:rPr>
        <w:tab/>
      </w:r>
      <w:r w:rsidR="003D0920">
        <w:rPr>
          <w:rFonts w:cs="Times New Roman"/>
          <w:sz w:val="24"/>
          <w:szCs w:val="24"/>
        </w:rPr>
        <w:tab/>
      </w:r>
      <w:r w:rsidR="003D0920">
        <w:rPr>
          <w:rFonts w:cs="Times New Roman"/>
          <w:sz w:val="24"/>
          <w:szCs w:val="24"/>
        </w:rPr>
        <w:tab/>
      </w:r>
      <w:r w:rsidR="003D0920">
        <w:rPr>
          <w:rFonts w:cs="Times New Roman"/>
          <w:sz w:val="24"/>
          <w:szCs w:val="24"/>
        </w:rPr>
        <w:tab/>
      </w:r>
      <w:r w:rsidR="003D0920">
        <w:rPr>
          <w:rFonts w:cs="Times New Roman"/>
          <w:sz w:val="24"/>
          <w:szCs w:val="24"/>
        </w:rPr>
        <w:tab/>
        <w:t xml:space="preserve">     </w:t>
      </w:r>
    </w:p>
    <w:p w14:paraId="68B54D13" w14:textId="701CE6B4" w:rsidR="0074538E" w:rsidRDefault="0074538E" w:rsidP="00ED3089">
      <w:pPr>
        <w:tabs>
          <w:tab w:val="left" w:pos="2808"/>
          <w:tab w:val="left" w:pos="4320"/>
        </w:tabs>
        <w:rPr>
          <w:rFonts w:cs="Times New Roman"/>
          <w:b/>
          <w:bCs/>
        </w:rPr>
      </w:pPr>
    </w:p>
    <w:p w14:paraId="5B0652BA" w14:textId="65F239B6" w:rsidR="0074538E" w:rsidRDefault="0074538E" w:rsidP="00ED3089">
      <w:pPr>
        <w:tabs>
          <w:tab w:val="left" w:pos="2808"/>
          <w:tab w:val="left" w:pos="4320"/>
        </w:tabs>
        <w:rPr>
          <w:rFonts w:cs="Times New Roman"/>
          <w:b/>
          <w:bCs/>
        </w:rPr>
      </w:pPr>
    </w:p>
    <w:p w14:paraId="020B8EBB" w14:textId="6D2DAA36" w:rsidR="00C60E56" w:rsidRDefault="00C60E56" w:rsidP="00ED3089">
      <w:pPr>
        <w:tabs>
          <w:tab w:val="left" w:pos="2808"/>
          <w:tab w:val="left" w:pos="4320"/>
        </w:tabs>
        <w:rPr>
          <w:rFonts w:cs="Times New Roman"/>
          <w:b/>
          <w:bCs/>
          <w:sz w:val="24"/>
          <w:szCs w:val="24"/>
        </w:rPr>
      </w:pPr>
    </w:p>
    <w:p w14:paraId="566807C6" w14:textId="5EC06608" w:rsidR="00DB0AA0" w:rsidRDefault="00DB0AA0" w:rsidP="00ED3089">
      <w:pPr>
        <w:tabs>
          <w:tab w:val="left" w:pos="2808"/>
          <w:tab w:val="left" w:pos="4320"/>
        </w:tabs>
        <w:rPr>
          <w:rFonts w:cs="Times New Roman"/>
          <w:b/>
          <w:bCs/>
          <w:sz w:val="24"/>
          <w:szCs w:val="24"/>
        </w:rPr>
      </w:pPr>
      <w:r>
        <w:rPr>
          <w:rFonts w:cs="Times New Roman"/>
          <w:b/>
          <w:bCs/>
          <w:sz w:val="24"/>
          <w:szCs w:val="24"/>
        </w:rPr>
        <w:tab/>
      </w:r>
    </w:p>
    <w:p w14:paraId="2A3D8D1A" w14:textId="7FC2BBB8" w:rsidR="007709B6" w:rsidRDefault="007709B6" w:rsidP="00ED3089">
      <w:pPr>
        <w:tabs>
          <w:tab w:val="left" w:pos="2808"/>
          <w:tab w:val="left" w:pos="4320"/>
        </w:tabs>
        <w:rPr>
          <w:rFonts w:cs="Times New Roman"/>
          <w:b/>
          <w:bCs/>
          <w:sz w:val="24"/>
          <w:szCs w:val="24"/>
        </w:rPr>
      </w:pPr>
    </w:p>
    <w:p w14:paraId="3983EABF" w14:textId="7E733965" w:rsidR="007709B6" w:rsidRDefault="007709B6" w:rsidP="00ED3089">
      <w:pPr>
        <w:tabs>
          <w:tab w:val="left" w:pos="2808"/>
          <w:tab w:val="left" w:pos="4320"/>
        </w:tabs>
        <w:rPr>
          <w:rFonts w:cs="Times New Roman"/>
          <w:b/>
          <w:bCs/>
          <w:sz w:val="24"/>
          <w:szCs w:val="24"/>
        </w:rPr>
      </w:pPr>
    </w:p>
    <w:p w14:paraId="41F00312" w14:textId="77777777" w:rsidR="007709B6" w:rsidRDefault="007709B6" w:rsidP="00ED3089">
      <w:pPr>
        <w:tabs>
          <w:tab w:val="left" w:pos="2808"/>
          <w:tab w:val="left" w:pos="4320"/>
        </w:tabs>
        <w:rPr>
          <w:rFonts w:cs="Times New Roman"/>
          <w:b/>
          <w:bCs/>
          <w:sz w:val="24"/>
          <w:szCs w:val="24"/>
        </w:rPr>
      </w:pPr>
    </w:p>
    <w:p w14:paraId="7565F88F" w14:textId="77777777" w:rsidR="007709B6" w:rsidRDefault="007709B6" w:rsidP="00ED3089">
      <w:pPr>
        <w:tabs>
          <w:tab w:val="left" w:pos="2808"/>
          <w:tab w:val="left" w:pos="4320"/>
        </w:tabs>
        <w:rPr>
          <w:rFonts w:cs="Times New Roman"/>
          <w:b/>
          <w:bCs/>
          <w:sz w:val="24"/>
          <w:szCs w:val="24"/>
        </w:rPr>
      </w:pPr>
    </w:p>
    <w:p w14:paraId="0FAE9C51" w14:textId="77777777" w:rsidR="007709B6" w:rsidRDefault="007709B6" w:rsidP="00ED3089">
      <w:pPr>
        <w:tabs>
          <w:tab w:val="left" w:pos="2808"/>
          <w:tab w:val="left" w:pos="4320"/>
        </w:tabs>
        <w:rPr>
          <w:rFonts w:cs="Times New Roman"/>
          <w:b/>
          <w:bCs/>
          <w:sz w:val="24"/>
          <w:szCs w:val="24"/>
        </w:rPr>
      </w:pPr>
    </w:p>
    <w:p w14:paraId="3F38155C" w14:textId="77777777" w:rsidR="007709B6" w:rsidRDefault="007709B6" w:rsidP="00ED3089">
      <w:pPr>
        <w:tabs>
          <w:tab w:val="left" w:pos="2808"/>
          <w:tab w:val="left" w:pos="4320"/>
        </w:tabs>
        <w:rPr>
          <w:rFonts w:cs="Times New Roman"/>
          <w:b/>
          <w:bCs/>
          <w:sz w:val="24"/>
          <w:szCs w:val="24"/>
        </w:rPr>
      </w:pPr>
    </w:p>
    <w:p w14:paraId="1C23BFAA" w14:textId="77777777" w:rsidR="007709B6" w:rsidRDefault="007709B6" w:rsidP="00ED3089">
      <w:pPr>
        <w:tabs>
          <w:tab w:val="left" w:pos="2808"/>
          <w:tab w:val="left" w:pos="4320"/>
        </w:tabs>
        <w:rPr>
          <w:rFonts w:cs="Times New Roman"/>
          <w:b/>
          <w:bCs/>
          <w:sz w:val="24"/>
          <w:szCs w:val="24"/>
        </w:rPr>
      </w:pPr>
    </w:p>
    <w:p w14:paraId="1FA20060" w14:textId="77777777" w:rsidR="007709B6" w:rsidRDefault="007709B6" w:rsidP="00ED3089">
      <w:pPr>
        <w:tabs>
          <w:tab w:val="left" w:pos="2808"/>
          <w:tab w:val="left" w:pos="4320"/>
        </w:tabs>
        <w:rPr>
          <w:rFonts w:cs="Times New Roman"/>
          <w:b/>
          <w:bCs/>
          <w:sz w:val="24"/>
          <w:szCs w:val="24"/>
        </w:rPr>
      </w:pPr>
    </w:p>
    <w:p w14:paraId="6DA8BB5A" w14:textId="77777777" w:rsidR="007709B6" w:rsidRDefault="007709B6" w:rsidP="00ED3089">
      <w:pPr>
        <w:tabs>
          <w:tab w:val="left" w:pos="2808"/>
          <w:tab w:val="left" w:pos="4320"/>
        </w:tabs>
        <w:rPr>
          <w:rFonts w:cs="Times New Roman"/>
          <w:b/>
          <w:bCs/>
          <w:sz w:val="24"/>
          <w:szCs w:val="24"/>
        </w:rPr>
      </w:pPr>
    </w:p>
    <w:p w14:paraId="0E95B836" w14:textId="77777777" w:rsidR="007709B6" w:rsidRDefault="007709B6" w:rsidP="00ED3089">
      <w:pPr>
        <w:tabs>
          <w:tab w:val="left" w:pos="2808"/>
          <w:tab w:val="left" w:pos="4320"/>
        </w:tabs>
        <w:rPr>
          <w:rFonts w:cs="Times New Roman"/>
          <w:b/>
          <w:bCs/>
          <w:sz w:val="24"/>
          <w:szCs w:val="24"/>
        </w:rPr>
      </w:pPr>
    </w:p>
    <w:p w14:paraId="4B3FABBC" w14:textId="77777777" w:rsidR="007709B6" w:rsidRDefault="007709B6" w:rsidP="00ED3089">
      <w:pPr>
        <w:tabs>
          <w:tab w:val="left" w:pos="2808"/>
          <w:tab w:val="left" w:pos="4320"/>
        </w:tabs>
        <w:rPr>
          <w:rFonts w:cs="Times New Roman"/>
          <w:b/>
          <w:bCs/>
          <w:sz w:val="24"/>
          <w:szCs w:val="24"/>
        </w:rPr>
      </w:pPr>
    </w:p>
    <w:p w14:paraId="3E721AD9" w14:textId="77777777" w:rsidR="007709B6" w:rsidRDefault="007709B6" w:rsidP="00ED3089">
      <w:pPr>
        <w:tabs>
          <w:tab w:val="left" w:pos="2808"/>
          <w:tab w:val="left" w:pos="4320"/>
        </w:tabs>
        <w:rPr>
          <w:rFonts w:cs="Times New Roman"/>
          <w:b/>
          <w:bCs/>
          <w:sz w:val="24"/>
          <w:szCs w:val="24"/>
        </w:rPr>
      </w:pPr>
    </w:p>
    <w:p w14:paraId="613BA9B5" w14:textId="77777777" w:rsidR="007709B6" w:rsidRDefault="007709B6" w:rsidP="00ED3089">
      <w:pPr>
        <w:tabs>
          <w:tab w:val="left" w:pos="2808"/>
          <w:tab w:val="left" w:pos="4320"/>
        </w:tabs>
        <w:rPr>
          <w:rFonts w:cs="Times New Roman"/>
          <w:b/>
          <w:bCs/>
          <w:sz w:val="24"/>
          <w:szCs w:val="24"/>
        </w:rPr>
      </w:pPr>
    </w:p>
    <w:p w14:paraId="63D3EC86" w14:textId="77777777" w:rsidR="007709B6" w:rsidRDefault="007709B6" w:rsidP="00ED3089">
      <w:pPr>
        <w:tabs>
          <w:tab w:val="left" w:pos="2808"/>
          <w:tab w:val="left" w:pos="4320"/>
        </w:tabs>
        <w:rPr>
          <w:rFonts w:cs="Times New Roman"/>
          <w:b/>
          <w:bCs/>
          <w:sz w:val="24"/>
          <w:szCs w:val="24"/>
        </w:rPr>
      </w:pPr>
    </w:p>
    <w:p w14:paraId="4844515D" w14:textId="77777777" w:rsidR="007709B6" w:rsidRDefault="007709B6" w:rsidP="00ED3089">
      <w:pPr>
        <w:tabs>
          <w:tab w:val="left" w:pos="2808"/>
          <w:tab w:val="left" w:pos="4320"/>
        </w:tabs>
        <w:rPr>
          <w:rFonts w:cs="Times New Roman"/>
          <w:b/>
          <w:bCs/>
          <w:sz w:val="24"/>
          <w:szCs w:val="24"/>
        </w:rPr>
      </w:pPr>
    </w:p>
    <w:p w14:paraId="07D64471" w14:textId="77777777" w:rsidR="007709B6" w:rsidRDefault="007709B6" w:rsidP="00ED3089">
      <w:pPr>
        <w:tabs>
          <w:tab w:val="left" w:pos="2808"/>
          <w:tab w:val="left" w:pos="4320"/>
        </w:tabs>
        <w:rPr>
          <w:rFonts w:cs="Times New Roman"/>
          <w:b/>
          <w:bCs/>
          <w:sz w:val="24"/>
          <w:szCs w:val="24"/>
        </w:rPr>
      </w:pPr>
    </w:p>
    <w:p w14:paraId="6F0CC2F4" w14:textId="77777777" w:rsidR="007709B6" w:rsidRDefault="007709B6" w:rsidP="00ED3089">
      <w:pPr>
        <w:tabs>
          <w:tab w:val="left" w:pos="2808"/>
          <w:tab w:val="left" w:pos="4320"/>
        </w:tabs>
        <w:rPr>
          <w:rFonts w:cs="Times New Roman"/>
          <w:b/>
          <w:bCs/>
          <w:sz w:val="24"/>
          <w:szCs w:val="24"/>
        </w:rPr>
      </w:pPr>
    </w:p>
    <w:p w14:paraId="2F2C307B" w14:textId="77777777" w:rsidR="007709B6" w:rsidRDefault="007709B6" w:rsidP="00ED3089">
      <w:pPr>
        <w:tabs>
          <w:tab w:val="left" w:pos="2808"/>
          <w:tab w:val="left" w:pos="4320"/>
        </w:tabs>
        <w:rPr>
          <w:rFonts w:cs="Times New Roman"/>
          <w:b/>
          <w:bCs/>
          <w:sz w:val="24"/>
          <w:szCs w:val="24"/>
        </w:rPr>
      </w:pPr>
    </w:p>
    <w:p w14:paraId="502A6946" w14:textId="77777777" w:rsidR="007709B6" w:rsidRDefault="007709B6" w:rsidP="00ED3089">
      <w:pPr>
        <w:tabs>
          <w:tab w:val="left" w:pos="2808"/>
          <w:tab w:val="left" w:pos="4320"/>
        </w:tabs>
        <w:rPr>
          <w:rFonts w:cs="Times New Roman"/>
          <w:b/>
          <w:bCs/>
          <w:sz w:val="24"/>
          <w:szCs w:val="24"/>
        </w:rPr>
      </w:pPr>
    </w:p>
    <w:p w14:paraId="6F886907" w14:textId="77777777" w:rsidR="0074538E" w:rsidRDefault="0074538E" w:rsidP="00ED3089">
      <w:pPr>
        <w:tabs>
          <w:tab w:val="left" w:pos="2808"/>
          <w:tab w:val="left" w:pos="4320"/>
        </w:tabs>
        <w:rPr>
          <w:rFonts w:cs="Times New Roman"/>
          <w:b/>
          <w:bCs/>
          <w:sz w:val="24"/>
          <w:szCs w:val="24"/>
        </w:rPr>
      </w:pPr>
    </w:p>
    <w:p w14:paraId="22638CE1" w14:textId="77777777" w:rsidR="0074538E" w:rsidRDefault="0074538E" w:rsidP="00ED3089">
      <w:pPr>
        <w:tabs>
          <w:tab w:val="left" w:pos="2808"/>
          <w:tab w:val="left" w:pos="4320"/>
        </w:tabs>
        <w:rPr>
          <w:rFonts w:cs="Times New Roman"/>
          <w:b/>
          <w:bCs/>
          <w:sz w:val="24"/>
          <w:szCs w:val="24"/>
        </w:rPr>
      </w:pPr>
    </w:p>
    <w:p w14:paraId="53BD1F1B" w14:textId="77777777" w:rsidR="0074538E" w:rsidRDefault="0074538E" w:rsidP="00ED3089">
      <w:pPr>
        <w:tabs>
          <w:tab w:val="left" w:pos="2808"/>
          <w:tab w:val="left" w:pos="4320"/>
        </w:tabs>
        <w:rPr>
          <w:rFonts w:cs="Times New Roman"/>
          <w:b/>
          <w:bCs/>
          <w:sz w:val="24"/>
          <w:szCs w:val="24"/>
        </w:rPr>
      </w:pPr>
    </w:p>
    <w:p w14:paraId="734552DC" w14:textId="77777777" w:rsidR="0074538E" w:rsidRDefault="0074538E" w:rsidP="00ED3089">
      <w:pPr>
        <w:tabs>
          <w:tab w:val="left" w:pos="2808"/>
          <w:tab w:val="left" w:pos="4320"/>
        </w:tabs>
        <w:rPr>
          <w:rFonts w:cs="Times New Roman"/>
          <w:b/>
          <w:bCs/>
          <w:sz w:val="24"/>
          <w:szCs w:val="24"/>
        </w:rPr>
      </w:pPr>
    </w:p>
    <w:p w14:paraId="2B01F1FF" w14:textId="77777777" w:rsidR="0074538E" w:rsidRPr="001C4BFB" w:rsidRDefault="0074538E" w:rsidP="00ED3089">
      <w:pPr>
        <w:tabs>
          <w:tab w:val="left" w:pos="2808"/>
          <w:tab w:val="left" w:pos="4320"/>
        </w:tabs>
        <w:rPr>
          <w:rFonts w:cs="Times New Roman"/>
          <w:b/>
          <w:bCs/>
          <w:sz w:val="24"/>
          <w:szCs w:val="24"/>
        </w:rPr>
      </w:pPr>
    </w:p>
    <w:p w14:paraId="11B8BAD3" w14:textId="5BE2EAB7" w:rsidR="00ED3089" w:rsidRPr="001C4BFB" w:rsidRDefault="00ED3089" w:rsidP="00ED3089">
      <w:pPr>
        <w:tabs>
          <w:tab w:val="left" w:pos="2808"/>
          <w:tab w:val="left" w:pos="4320"/>
        </w:tabs>
        <w:rPr>
          <w:rFonts w:cs="Times New Roman"/>
          <w:b/>
          <w:bCs/>
          <w:sz w:val="24"/>
          <w:szCs w:val="24"/>
        </w:rPr>
      </w:pPr>
      <w:r w:rsidRPr="001C4BFB">
        <w:rPr>
          <w:rFonts w:cs="Times New Roman"/>
          <w:b/>
          <w:bCs/>
          <w:sz w:val="24"/>
          <w:szCs w:val="24"/>
        </w:rPr>
        <w:lastRenderedPageBreak/>
        <w:t>Practical 14: Email Marketing Campaign</w:t>
      </w:r>
    </w:p>
    <w:p w14:paraId="2B535822" w14:textId="04DECAA0" w:rsidR="004F46F8" w:rsidRPr="001C4BFB" w:rsidRDefault="004F46F8" w:rsidP="00ED3089">
      <w:pPr>
        <w:tabs>
          <w:tab w:val="left" w:pos="2808"/>
          <w:tab w:val="left" w:pos="4320"/>
        </w:tabs>
        <w:rPr>
          <w:rFonts w:cs="Times New Roman"/>
          <w:b/>
          <w:bCs/>
          <w:sz w:val="24"/>
          <w:szCs w:val="24"/>
        </w:rPr>
      </w:pPr>
      <w:r w:rsidRPr="001C4BFB">
        <w:rPr>
          <w:rFonts w:cs="Times New Roman"/>
          <w:b/>
          <w:bCs/>
          <w:sz w:val="24"/>
          <w:szCs w:val="24"/>
        </w:rPr>
        <w:t>To be inform later.</w:t>
      </w:r>
    </w:p>
    <w:p w14:paraId="721020E8" w14:textId="6FCB5ABE" w:rsidR="004F46F8" w:rsidRPr="001C4BFB" w:rsidRDefault="004F46F8" w:rsidP="00ED3089">
      <w:pPr>
        <w:tabs>
          <w:tab w:val="left" w:pos="2808"/>
          <w:tab w:val="left" w:pos="4320"/>
        </w:tabs>
        <w:rPr>
          <w:rFonts w:cs="Times New Roman"/>
          <w:b/>
          <w:bCs/>
          <w:sz w:val="24"/>
          <w:szCs w:val="24"/>
        </w:rPr>
      </w:pPr>
    </w:p>
    <w:p w14:paraId="67650B9B" w14:textId="3C34980F" w:rsidR="004F46F8" w:rsidRPr="001C4BFB" w:rsidRDefault="004F46F8" w:rsidP="00ED3089">
      <w:pPr>
        <w:tabs>
          <w:tab w:val="left" w:pos="2808"/>
          <w:tab w:val="left" w:pos="4320"/>
        </w:tabs>
        <w:rPr>
          <w:rFonts w:cs="Times New Roman"/>
          <w:b/>
          <w:bCs/>
          <w:sz w:val="24"/>
          <w:szCs w:val="24"/>
        </w:rPr>
      </w:pPr>
    </w:p>
    <w:p w14:paraId="48BA3989" w14:textId="2B3E1E8D" w:rsidR="004F46F8" w:rsidRPr="001C4BFB" w:rsidRDefault="004F46F8" w:rsidP="00ED3089">
      <w:pPr>
        <w:tabs>
          <w:tab w:val="left" w:pos="2808"/>
          <w:tab w:val="left" w:pos="4320"/>
        </w:tabs>
        <w:rPr>
          <w:rFonts w:cs="Times New Roman"/>
          <w:b/>
          <w:bCs/>
          <w:sz w:val="24"/>
          <w:szCs w:val="24"/>
        </w:rPr>
      </w:pPr>
    </w:p>
    <w:p w14:paraId="0926E2A4" w14:textId="33D151C5" w:rsidR="004F46F8" w:rsidRPr="001C4BFB" w:rsidRDefault="004F46F8" w:rsidP="00ED3089">
      <w:pPr>
        <w:tabs>
          <w:tab w:val="left" w:pos="2808"/>
          <w:tab w:val="left" w:pos="4320"/>
        </w:tabs>
        <w:rPr>
          <w:rFonts w:cs="Times New Roman"/>
          <w:b/>
          <w:bCs/>
          <w:sz w:val="24"/>
          <w:szCs w:val="24"/>
        </w:rPr>
      </w:pPr>
    </w:p>
    <w:p w14:paraId="003AC225" w14:textId="6936B52B" w:rsidR="004F46F8" w:rsidRPr="001C4BFB" w:rsidRDefault="004F46F8" w:rsidP="00ED3089">
      <w:pPr>
        <w:tabs>
          <w:tab w:val="left" w:pos="2808"/>
          <w:tab w:val="left" w:pos="4320"/>
        </w:tabs>
        <w:rPr>
          <w:rFonts w:cs="Times New Roman"/>
          <w:b/>
          <w:bCs/>
          <w:sz w:val="24"/>
          <w:szCs w:val="24"/>
        </w:rPr>
      </w:pPr>
    </w:p>
    <w:p w14:paraId="72D12782" w14:textId="5CE59C3D" w:rsidR="004F46F8" w:rsidRPr="001C4BFB" w:rsidRDefault="004F46F8" w:rsidP="00ED3089">
      <w:pPr>
        <w:tabs>
          <w:tab w:val="left" w:pos="2808"/>
          <w:tab w:val="left" w:pos="4320"/>
        </w:tabs>
        <w:rPr>
          <w:rFonts w:cs="Times New Roman"/>
          <w:b/>
          <w:bCs/>
          <w:sz w:val="24"/>
          <w:szCs w:val="24"/>
        </w:rPr>
      </w:pPr>
    </w:p>
    <w:p w14:paraId="6FA7AD4B" w14:textId="0EB00DFC" w:rsidR="004F46F8" w:rsidRPr="001C4BFB" w:rsidRDefault="004F46F8" w:rsidP="00ED3089">
      <w:pPr>
        <w:tabs>
          <w:tab w:val="left" w:pos="2808"/>
          <w:tab w:val="left" w:pos="4320"/>
        </w:tabs>
        <w:rPr>
          <w:rFonts w:cs="Times New Roman"/>
          <w:b/>
          <w:bCs/>
          <w:sz w:val="24"/>
          <w:szCs w:val="24"/>
        </w:rPr>
      </w:pPr>
    </w:p>
    <w:p w14:paraId="13153A37" w14:textId="30671644" w:rsidR="004F46F8" w:rsidRPr="001C4BFB" w:rsidRDefault="004F46F8" w:rsidP="00ED3089">
      <w:pPr>
        <w:tabs>
          <w:tab w:val="left" w:pos="2808"/>
          <w:tab w:val="left" w:pos="4320"/>
        </w:tabs>
        <w:rPr>
          <w:rFonts w:cs="Times New Roman"/>
          <w:b/>
          <w:bCs/>
          <w:sz w:val="24"/>
          <w:szCs w:val="24"/>
        </w:rPr>
      </w:pPr>
    </w:p>
    <w:p w14:paraId="7DCDF0B6" w14:textId="6098774B" w:rsidR="004F46F8" w:rsidRPr="001C4BFB" w:rsidRDefault="004F46F8" w:rsidP="00ED3089">
      <w:pPr>
        <w:tabs>
          <w:tab w:val="left" w:pos="2808"/>
          <w:tab w:val="left" w:pos="4320"/>
        </w:tabs>
        <w:rPr>
          <w:rFonts w:cs="Times New Roman"/>
          <w:b/>
          <w:bCs/>
          <w:sz w:val="24"/>
          <w:szCs w:val="24"/>
        </w:rPr>
      </w:pPr>
    </w:p>
    <w:p w14:paraId="542557C7" w14:textId="37A55DD6" w:rsidR="004F46F8" w:rsidRPr="001C4BFB" w:rsidRDefault="004F46F8" w:rsidP="00ED3089">
      <w:pPr>
        <w:tabs>
          <w:tab w:val="left" w:pos="2808"/>
          <w:tab w:val="left" w:pos="4320"/>
        </w:tabs>
        <w:rPr>
          <w:rFonts w:cs="Times New Roman"/>
          <w:b/>
          <w:bCs/>
          <w:sz w:val="24"/>
          <w:szCs w:val="24"/>
        </w:rPr>
      </w:pPr>
    </w:p>
    <w:p w14:paraId="5E0DADD6" w14:textId="4DD2D571" w:rsidR="004F46F8" w:rsidRPr="001C4BFB" w:rsidRDefault="004F46F8" w:rsidP="00ED3089">
      <w:pPr>
        <w:tabs>
          <w:tab w:val="left" w:pos="2808"/>
          <w:tab w:val="left" w:pos="4320"/>
        </w:tabs>
        <w:rPr>
          <w:rFonts w:cs="Times New Roman"/>
          <w:b/>
          <w:bCs/>
          <w:sz w:val="24"/>
          <w:szCs w:val="24"/>
        </w:rPr>
      </w:pPr>
    </w:p>
    <w:p w14:paraId="2C531CB4" w14:textId="0B80F844" w:rsidR="004F46F8" w:rsidRPr="001C4BFB" w:rsidRDefault="004F46F8" w:rsidP="00ED3089">
      <w:pPr>
        <w:tabs>
          <w:tab w:val="left" w:pos="2808"/>
          <w:tab w:val="left" w:pos="4320"/>
        </w:tabs>
        <w:rPr>
          <w:rFonts w:cs="Times New Roman"/>
          <w:b/>
          <w:bCs/>
          <w:sz w:val="24"/>
          <w:szCs w:val="24"/>
        </w:rPr>
      </w:pPr>
    </w:p>
    <w:p w14:paraId="6DC0F821" w14:textId="1EFC095E" w:rsidR="004F46F8" w:rsidRPr="001C4BFB" w:rsidRDefault="004F46F8" w:rsidP="00ED3089">
      <w:pPr>
        <w:tabs>
          <w:tab w:val="left" w:pos="2808"/>
          <w:tab w:val="left" w:pos="4320"/>
        </w:tabs>
        <w:rPr>
          <w:rFonts w:cs="Times New Roman"/>
          <w:b/>
          <w:bCs/>
          <w:sz w:val="24"/>
          <w:szCs w:val="24"/>
        </w:rPr>
      </w:pPr>
    </w:p>
    <w:p w14:paraId="46002CE5" w14:textId="0FC72D8D" w:rsidR="004F46F8" w:rsidRPr="001C4BFB" w:rsidRDefault="004F46F8" w:rsidP="00ED3089">
      <w:pPr>
        <w:tabs>
          <w:tab w:val="left" w:pos="2808"/>
          <w:tab w:val="left" w:pos="4320"/>
        </w:tabs>
        <w:rPr>
          <w:rFonts w:cs="Times New Roman"/>
          <w:b/>
          <w:bCs/>
          <w:sz w:val="24"/>
          <w:szCs w:val="24"/>
        </w:rPr>
      </w:pPr>
    </w:p>
    <w:p w14:paraId="672B4453" w14:textId="01E916A6" w:rsidR="004F46F8" w:rsidRPr="001C4BFB" w:rsidRDefault="004F46F8" w:rsidP="00ED3089">
      <w:pPr>
        <w:tabs>
          <w:tab w:val="left" w:pos="2808"/>
          <w:tab w:val="left" w:pos="4320"/>
        </w:tabs>
        <w:rPr>
          <w:rFonts w:cs="Times New Roman"/>
          <w:b/>
          <w:bCs/>
          <w:sz w:val="24"/>
          <w:szCs w:val="24"/>
        </w:rPr>
      </w:pPr>
    </w:p>
    <w:p w14:paraId="66168065" w14:textId="08489556" w:rsidR="004F46F8" w:rsidRPr="001C4BFB" w:rsidRDefault="004F46F8" w:rsidP="00ED3089">
      <w:pPr>
        <w:tabs>
          <w:tab w:val="left" w:pos="2808"/>
          <w:tab w:val="left" w:pos="4320"/>
        </w:tabs>
        <w:rPr>
          <w:rFonts w:cs="Times New Roman"/>
          <w:b/>
          <w:bCs/>
          <w:sz w:val="24"/>
          <w:szCs w:val="24"/>
        </w:rPr>
      </w:pPr>
    </w:p>
    <w:p w14:paraId="6395CB46" w14:textId="04A41DC4" w:rsidR="004F46F8" w:rsidRPr="001C4BFB" w:rsidRDefault="004F46F8" w:rsidP="00ED3089">
      <w:pPr>
        <w:tabs>
          <w:tab w:val="left" w:pos="2808"/>
          <w:tab w:val="left" w:pos="4320"/>
        </w:tabs>
        <w:rPr>
          <w:rFonts w:cs="Times New Roman"/>
          <w:b/>
          <w:bCs/>
          <w:sz w:val="24"/>
          <w:szCs w:val="24"/>
        </w:rPr>
      </w:pPr>
    </w:p>
    <w:p w14:paraId="271699CF" w14:textId="2917571E" w:rsidR="004F46F8" w:rsidRPr="001C4BFB" w:rsidRDefault="004F46F8" w:rsidP="00ED3089">
      <w:pPr>
        <w:tabs>
          <w:tab w:val="left" w:pos="2808"/>
          <w:tab w:val="left" w:pos="4320"/>
        </w:tabs>
        <w:rPr>
          <w:rFonts w:cs="Times New Roman"/>
          <w:b/>
          <w:bCs/>
          <w:sz w:val="24"/>
          <w:szCs w:val="24"/>
        </w:rPr>
      </w:pPr>
    </w:p>
    <w:p w14:paraId="7F75E739" w14:textId="693460ED" w:rsidR="004F46F8" w:rsidRPr="001C4BFB" w:rsidRDefault="004F46F8" w:rsidP="00ED3089">
      <w:pPr>
        <w:tabs>
          <w:tab w:val="left" w:pos="2808"/>
          <w:tab w:val="left" w:pos="4320"/>
        </w:tabs>
        <w:rPr>
          <w:rFonts w:cs="Times New Roman"/>
          <w:b/>
          <w:bCs/>
          <w:sz w:val="24"/>
          <w:szCs w:val="24"/>
        </w:rPr>
      </w:pPr>
    </w:p>
    <w:p w14:paraId="1977619B" w14:textId="13E8344E" w:rsidR="004F46F8" w:rsidRPr="001C4BFB" w:rsidRDefault="004F46F8" w:rsidP="00ED3089">
      <w:pPr>
        <w:tabs>
          <w:tab w:val="left" w:pos="2808"/>
          <w:tab w:val="left" w:pos="4320"/>
        </w:tabs>
        <w:rPr>
          <w:rFonts w:cs="Times New Roman"/>
          <w:b/>
          <w:bCs/>
          <w:sz w:val="24"/>
          <w:szCs w:val="24"/>
        </w:rPr>
      </w:pPr>
    </w:p>
    <w:p w14:paraId="4E2B4244" w14:textId="6C9A11CD" w:rsidR="004F46F8" w:rsidRPr="001C4BFB" w:rsidRDefault="004F46F8" w:rsidP="00ED3089">
      <w:pPr>
        <w:tabs>
          <w:tab w:val="left" w:pos="2808"/>
          <w:tab w:val="left" w:pos="4320"/>
        </w:tabs>
        <w:rPr>
          <w:rFonts w:cs="Times New Roman"/>
          <w:b/>
          <w:bCs/>
          <w:sz w:val="24"/>
          <w:szCs w:val="24"/>
        </w:rPr>
      </w:pPr>
    </w:p>
    <w:p w14:paraId="6DA9E346" w14:textId="2980F3BC" w:rsidR="004F46F8" w:rsidRPr="001C4BFB" w:rsidRDefault="004F46F8" w:rsidP="00ED3089">
      <w:pPr>
        <w:tabs>
          <w:tab w:val="left" w:pos="2808"/>
          <w:tab w:val="left" w:pos="4320"/>
        </w:tabs>
        <w:rPr>
          <w:rFonts w:cs="Times New Roman"/>
          <w:b/>
          <w:bCs/>
          <w:sz w:val="24"/>
          <w:szCs w:val="24"/>
        </w:rPr>
      </w:pPr>
    </w:p>
    <w:p w14:paraId="53133E26" w14:textId="24442341" w:rsidR="004F46F8" w:rsidRPr="001C4BFB" w:rsidRDefault="004F46F8" w:rsidP="00ED3089">
      <w:pPr>
        <w:tabs>
          <w:tab w:val="left" w:pos="2808"/>
          <w:tab w:val="left" w:pos="4320"/>
        </w:tabs>
        <w:rPr>
          <w:rFonts w:cs="Times New Roman"/>
          <w:b/>
          <w:bCs/>
          <w:sz w:val="24"/>
          <w:szCs w:val="24"/>
        </w:rPr>
      </w:pPr>
    </w:p>
    <w:p w14:paraId="65093A38" w14:textId="2E0B6CBB" w:rsidR="004F46F8" w:rsidRPr="001C4BFB" w:rsidRDefault="004F46F8" w:rsidP="00ED3089">
      <w:pPr>
        <w:tabs>
          <w:tab w:val="left" w:pos="2808"/>
          <w:tab w:val="left" w:pos="4320"/>
        </w:tabs>
        <w:rPr>
          <w:rFonts w:cs="Times New Roman"/>
          <w:b/>
          <w:bCs/>
          <w:sz w:val="24"/>
          <w:szCs w:val="24"/>
        </w:rPr>
      </w:pPr>
    </w:p>
    <w:p w14:paraId="07571B7A" w14:textId="33C5CD1F" w:rsidR="004F46F8" w:rsidRPr="001C4BFB" w:rsidRDefault="004F46F8" w:rsidP="00ED3089">
      <w:pPr>
        <w:tabs>
          <w:tab w:val="left" w:pos="2808"/>
          <w:tab w:val="left" w:pos="4320"/>
        </w:tabs>
        <w:rPr>
          <w:rFonts w:cs="Times New Roman"/>
          <w:b/>
          <w:bCs/>
          <w:sz w:val="24"/>
          <w:szCs w:val="24"/>
        </w:rPr>
      </w:pPr>
    </w:p>
    <w:p w14:paraId="465AE1C6" w14:textId="279435A8" w:rsidR="004F46F8" w:rsidRPr="001C4BFB" w:rsidRDefault="004F46F8" w:rsidP="00ED3089">
      <w:pPr>
        <w:tabs>
          <w:tab w:val="left" w:pos="2808"/>
          <w:tab w:val="left" w:pos="4320"/>
        </w:tabs>
        <w:rPr>
          <w:rFonts w:cs="Times New Roman"/>
          <w:b/>
          <w:bCs/>
          <w:sz w:val="24"/>
          <w:szCs w:val="24"/>
        </w:rPr>
      </w:pPr>
    </w:p>
    <w:p w14:paraId="7BDB47DE" w14:textId="266107AF" w:rsidR="004F46F8" w:rsidRPr="001C4BFB" w:rsidRDefault="004F46F8" w:rsidP="00ED3089">
      <w:pPr>
        <w:tabs>
          <w:tab w:val="left" w:pos="2808"/>
          <w:tab w:val="left" w:pos="4320"/>
        </w:tabs>
        <w:rPr>
          <w:rFonts w:cs="Times New Roman"/>
          <w:b/>
          <w:bCs/>
          <w:sz w:val="24"/>
          <w:szCs w:val="24"/>
        </w:rPr>
      </w:pPr>
    </w:p>
    <w:p w14:paraId="58894EB7" w14:textId="77777777" w:rsidR="004F46F8" w:rsidRPr="001C4BFB" w:rsidRDefault="004F46F8" w:rsidP="00ED3089">
      <w:pPr>
        <w:tabs>
          <w:tab w:val="left" w:pos="2808"/>
          <w:tab w:val="left" w:pos="4320"/>
        </w:tabs>
        <w:rPr>
          <w:rFonts w:cs="Times New Roman"/>
          <w:b/>
          <w:bCs/>
          <w:sz w:val="24"/>
          <w:szCs w:val="24"/>
        </w:rPr>
      </w:pPr>
    </w:p>
    <w:p w14:paraId="0B1A9E15" w14:textId="3809BE5A" w:rsidR="004F46F8" w:rsidRDefault="0009545F" w:rsidP="0009545F">
      <w:pPr>
        <w:tabs>
          <w:tab w:val="left" w:pos="2808"/>
          <w:tab w:val="left" w:pos="4320"/>
        </w:tabs>
        <w:jc w:val="center"/>
        <w:rPr>
          <w:rFonts w:cs="Times New Roman"/>
          <w:b/>
          <w:bCs/>
          <w:sz w:val="32"/>
          <w:szCs w:val="32"/>
        </w:rPr>
      </w:pPr>
      <w:r>
        <w:rPr>
          <w:rFonts w:cs="Times New Roman"/>
          <w:noProof/>
          <w:kern w:val="36"/>
          <w:sz w:val="32"/>
          <w:szCs w:val="32"/>
        </w:rPr>
        <w:lastRenderedPageBreak/>
        <w:drawing>
          <wp:anchor distT="0" distB="0" distL="114300" distR="114300" simplePos="0" relativeHeight="251678720" behindDoc="0" locked="0" layoutInCell="1" allowOverlap="1" wp14:anchorId="726FC11F" wp14:editId="58FBAE0F">
            <wp:simplePos x="0" y="0"/>
            <wp:positionH relativeFrom="margin">
              <wp:align>center</wp:align>
            </wp:positionH>
            <wp:positionV relativeFrom="paragraph">
              <wp:posOffset>449580</wp:posOffset>
            </wp:positionV>
            <wp:extent cx="5344795" cy="7391400"/>
            <wp:effectExtent l="0" t="0" r="8255" b="0"/>
            <wp:wrapTopAndBottom/>
            <wp:docPr id="7695337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3788" name="Picture 76953378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44795" cy="7391400"/>
                    </a:xfrm>
                    <a:prstGeom prst="rect">
                      <a:avLst/>
                    </a:prstGeom>
                  </pic:spPr>
                </pic:pic>
              </a:graphicData>
            </a:graphic>
            <wp14:sizeRelV relativeFrom="margin">
              <wp14:pctHeight>0</wp14:pctHeight>
            </wp14:sizeRelV>
          </wp:anchor>
        </w:drawing>
      </w:r>
      <w:r w:rsidR="00ED3089" w:rsidRPr="0009545F">
        <w:rPr>
          <w:rFonts w:cs="Times New Roman"/>
          <w:b/>
          <w:bCs/>
          <w:sz w:val="32"/>
          <w:szCs w:val="32"/>
        </w:rPr>
        <w:t xml:space="preserve">Prashant 15 SEO Tools &amp; Keyword </w:t>
      </w:r>
      <w:proofErr w:type="spellStart"/>
      <w:r w:rsidR="00ED3089" w:rsidRPr="0009545F">
        <w:rPr>
          <w:rFonts w:cs="Times New Roman"/>
          <w:b/>
          <w:bCs/>
          <w:sz w:val="32"/>
          <w:szCs w:val="32"/>
        </w:rPr>
        <w:t>Researc</w:t>
      </w:r>
      <w:proofErr w:type="spellEnd"/>
    </w:p>
    <w:p w14:paraId="0003EDD7" w14:textId="77777777" w:rsidR="0009545F" w:rsidRDefault="0009545F" w:rsidP="0009545F">
      <w:pPr>
        <w:tabs>
          <w:tab w:val="left" w:pos="2808"/>
          <w:tab w:val="left" w:pos="4320"/>
        </w:tabs>
        <w:jc w:val="center"/>
        <w:rPr>
          <w:rFonts w:cs="Times New Roman"/>
          <w:b/>
          <w:bCs/>
          <w:sz w:val="32"/>
          <w:szCs w:val="32"/>
        </w:rPr>
      </w:pPr>
    </w:p>
    <w:p w14:paraId="60E8FF5D" w14:textId="77777777" w:rsidR="0009545F" w:rsidRDefault="0009545F" w:rsidP="0009545F">
      <w:pPr>
        <w:tabs>
          <w:tab w:val="left" w:pos="2808"/>
          <w:tab w:val="left" w:pos="4320"/>
        </w:tabs>
        <w:jc w:val="center"/>
        <w:rPr>
          <w:rFonts w:cs="Times New Roman"/>
          <w:b/>
          <w:bCs/>
          <w:sz w:val="32"/>
          <w:szCs w:val="32"/>
        </w:rPr>
      </w:pPr>
    </w:p>
    <w:p w14:paraId="49B999F8" w14:textId="77777777" w:rsidR="0009545F" w:rsidRDefault="0009545F" w:rsidP="0009545F">
      <w:pPr>
        <w:tabs>
          <w:tab w:val="left" w:pos="2808"/>
          <w:tab w:val="left" w:pos="4320"/>
        </w:tabs>
        <w:jc w:val="center"/>
        <w:rPr>
          <w:rFonts w:cs="Times New Roman"/>
          <w:b/>
          <w:bCs/>
          <w:sz w:val="32"/>
          <w:szCs w:val="32"/>
        </w:rPr>
      </w:pPr>
    </w:p>
    <w:p w14:paraId="77A16452" w14:textId="18786794" w:rsidR="0009545F" w:rsidRPr="0009545F" w:rsidRDefault="0009545F" w:rsidP="0009545F">
      <w:pPr>
        <w:tabs>
          <w:tab w:val="left" w:pos="2808"/>
          <w:tab w:val="left" w:pos="4320"/>
        </w:tabs>
        <w:jc w:val="center"/>
        <w:rPr>
          <w:rFonts w:cs="Times New Roman"/>
          <w:b/>
          <w:bCs/>
          <w:sz w:val="32"/>
          <w:szCs w:val="32"/>
        </w:rPr>
      </w:pPr>
      <w:r>
        <w:rPr>
          <w:rFonts w:cs="Times New Roman"/>
          <w:b/>
          <w:bCs/>
          <w:noProof/>
          <w:sz w:val="24"/>
          <w:szCs w:val="24"/>
        </w:rPr>
        <w:drawing>
          <wp:anchor distT="0" distB="0" distL="114300" distR="114300" simplePos="0" relativeHeight="251680768" behindDoc="1" locked="0" layoutInCell="1" allowOverlap="1" wp14:anchorId="1CC401D7" wp14:editId="19774EA4">
            <wp:simplePos x="0" y="0"/>
            <wp:positionH relativeFrom="column">
              <wp:posOffset>866519</wp:posOffset>
            </wp:positionH>
            <wp:positionV relativeFrom="paragraph">
              <wp:posOffset>22522</wp:posOffset>
            </wp:positionV>
            <wp:extent cx="4859131" cy="2979731"/>
            <wp:effectExtent l="0" t="0" r="0" b="0"/>
            <wp:wrapNone/>
            <wp:docPr id="13751243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24331" name="Picture 1375124331"/>
                    <pic:cNvPicPr/>
                  </pic:nvPicPr>
                  <pic:blipFill>
                    <a:blip r:embed="rId27">
                      <a:extLst>
                        <a:ext uri="{28A0092B-C50C-407E-A947-70E740481C1C}">
                          <a14:useLocalDpi xmlns:a14="http://schemas.microsoft.com/office/drawing/2010/main" val="0"/>
                        </a:ext>
                      </a:extLst>
                    </a:blip>
                    <a:stretch>
                      <a:fillRect/>
                    </a:stretch>
                  </pic:blipFill>
                  <pic:spPr>
                    <a:xfrm>
                      <a:off x="0" y="0"/>
                      <a:ext cx="4859131" cy="2979731"/>
                    </a:xfrm>
                    <a:prstGeom prst="rect">
                      <a:avLst/>
                    </a:prstGeom>
                  </pic:spPr>
                </pic:pic>
              </a:graphicData>
            </a:graphic>
            <wp14:sizeRelH relativeFrom="margin">
              <wp14:pctWidth>0</wp14:pctWidth>
            </wp14:sizeRelH>
            <wp14:sizeRelV relativeFrom="margin">
              <wp14:pctHeight>0</wp14:pctHeight>
            </wp14:sizeRelV>
          </wp:anchor>
        </w:drawing>
      </w:r>
    </w:p>
    <w:p w14:paraId="62444CC8" w14:textId="0182F833" w:rsidR="000C0DF8" w:rsidRPr="001C4BFB" w:rsidRDefault="000C0DF8" w:rsidP="00ED3089">
      <w:pPr>
        <w:tabs>
          <w:tab w:val="left" w:pos="2808"/>
          <w:tab w:val="left" w:pos="4320"/>
        </w:tabs>
        <w:rPr>
          <w:rFonts w:cs="Times New Roman"/>
          <w:b/>
          <w:bCs/>
          <w:sz w:val="24"/>
          <w:szCs w:val="24"/>
        </w:rPr>
      </w:pPr>
    </w:p>
    <w:p w14:paraId="4362F6D1" w14:textId="626AD8BD" w:rsidR="00412AF4" w:rsidRPr="001C4BFB" w:rsidRDefault="00412AF4" w:rsidP="00ED3089">
      <w:pPr>
        <w:tabs>
          <w:tab w:val="left" w:pos="2808"/>
          <w:tab w:val="left" w:pos="4320"/>
        </w:tabs>
        <w:rPr>
          <w:rFonts w:cs="Times New Roman"/>
          <w:b/>
          <w:bCs/>
          <w:sz w:val="24"/>
          <w:szCs w:val="24"/>
        </w:rPr>
      </w:pPr>
    </w:p>
    <w:p w14:paraId="678F65DE" w14:textId="1754E67B" w:rsidR="00ED3089" w:rsidRPr="001C4BFB" w:rsidRDefault="0009545F" w:rsidP="00412AF4">
      <w:pPr>
        <w:tabs>
          <w:tab w:val="left" w:pos="2808"/>
          <w:tab w:val="left" w:pos="4320"/>
        </w:tabs>
        <w:rPr>
          <w:rFonts w:cs="Times New Roman"/>
          <w:b/>
          <w:bCs/>
          <w:sz w:val="24"/>
          <w:szCs w:val="24"/>
        </w:rPr>
      </w:pPr>
      <w:r>
        <w:rPr>
          <w:rFonts w:cs="Times New Roman"/>
          <w:b/>
          <w:bCs/>
          <w:noProof/>
          <w:sz w:val="24"/>
          <w:szCs w:val="24"/>
        </w:rPr>
        <w:drawing>
          <wp:anchor distT="0" distB="0" distL="114300" distR="114300" simplePos="0" relativeHeight="251679744" behindDoc="0" locked="0" layoutInCell="1" allowOverlap="1" wp14:anchorId="1BD874AD" wp14:editId="37319C78">
            <wp:simplePos x="0" y="0"/>
            <wp:positionH relativeFrom="column">
              <wp:posOffset>645878</wp:posOffset>
            </wp:positionH>
            <wp:positionV relativeFrom="paragraph">
              <wp:posOffset>2602865</wp:posOffset>
            </wp:positionV>
            <wp:extent cx="5105400" cy="3757295"/>
            <wp:effectExtent l="0" t="0" r="0" b="0"/>
            <wp:wrapTopAndBottom/>
            <wp:docPr id="1243909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09891" name="Picture 1243909891"/>
                    <pic:cNvPicPr/>
                  </pic:nvPicPr>
                  <pic:blipFill>
                    <a:blip r:embed="rId28">
                      <a:extLst>
                        <a:ext uri="{28A0092B-C50C-407E-A947-70E740481C1C}">
                          <a14:useLocalDpi xmlns:a14="http://schemas.microsoft.com/office/drawing/2010/main" val="0"/>
                        </a:ext>
                      </a:extLst>
                    </a:blip>
                    <a:stretch>
                      <a:fillRect/>
                    </a:stretch>
                  </pic:blipFill>
                  <pic:spPr>
                    <a:xfrm>
                      <a:off x="0" y="0"/>
                      <a:ext cx="5105400" cy="3757295"/>
                    </a:xfrm>
                    <a:prstGeom prst="rect">
                      <a:avLst/>
                    </a:prstGeom>
                  </pic:spPr>
                </pic:pic>
              </a:graphicData>
            </a:graphic>
            <wp14:sizeRelH relativeFrom="margin">
              <wp14:pctWidth>0</wp14:pctWidth>
            </wp14:sizeRelH>
            <wp14:sizeRelV relativeFrom="margin">
              <wp14:pctHeight>0</wp14:pctHeight>
            </wp14:sizeRelV>
          </wp:anchor>
        </w:drawing>
      </w:r>
    </w:p>
    <w:sectPr w:rsidR="00ED3089" w:rsidRPr="001C4BFB" w:rsidSect="00C81EF7">
      <w:headerReference w:type="default" r:id="rId29"/>
      <w:footerReference w:type="default" r:id="rId30"/>
      <w:pgSz w:w="11908" w:h="16833"/>
      <w:pgMar w:top="720" w:right="720" w:bottom="720" w:left="720" w:header="510" w:footer="17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95E59" w14:textId="77777777" w:rsidR="00853147" w:rsidRDefault="00853147">
      <w:pPr>
        <w:spacing w:after="0" w:line="240" w:lineRule="auto"/>
      </w:pPr>
      <w:r>
        <w:separator/>
      </w:r>
    </w:p>
  </w:endnote>
  <w:endnote w:type="continuationSeparator" w:id="0">
    <w:p w14:paraId="5ACE368B" w14:textId="77777777" w:rsidR="00853147" w:rsidRDefault="00853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MT">
    <w:altName w:val="Arial"/>
    <w:panose1 w:val="00000000000000000000"/>
    <w:charset w:val="00"/>
    <w:family w:val="roman"/>
    <w:notTrueType/>
    <w:pitch w:val="default"/>
  </w:font>
  <w:font w:name="LM Roman 12">
    <w:altName w:val="Calibri"/>
    <w:panose1 w:val="00000000000000000000"/>
    <w:charset w:val="00"/>
    <w:family w:val="modern"/>
    <w:notTrueType/>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2314" w14:textId="73E42700" w:rsidR="003E5663" w:rsidRDefault="003E5663">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252D469F" wp14:editId="12B9249D">
              <wp:simplePos x="0" y="0"/>
              <wp:positionH relativeFrom="page">
                <wp:posOffset>438912</wp:posOffset>
              </wp:positionH>
              <wp:positionV relativeFrom="page">
                <wp:posOffset>10418064</wp:posOffset>
              </wp:positionV>
              <wp:extent cx="668591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5915" cy="6350"/>
                      </a:xfrm>
                      <a:custGeom>
                        <a:avLst/>
                        <a:gdLst/>
                        <a:ahLst/>
                        <a:cxnLst/>
                        <a:rect l="l" t="t" r="r" b="b"/>
                        <a:pathLst>
                          <a:path w="6685915" h="6350">
                            <a:moveTo>
                              <a:pt x="6685788" y="0"/>
                            </a:moveTo>
                            <a:lnTo>
                              <a:pt x="0" y="0"/>
                            </a:lnTo>
                            <a:lnTo>
                              <a:pt x="0" y="6095"/>
                            </a:lnTo>
                            <a:lnTo>
                              <a:pt x="6685788" y="6095"/>
                            </a:lnTo>
                            <a:lnTo>
                              <a:pt x="668578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46F986E" id="Graphic 5" o:spid="_x0000_s1026" style="position:absolute;margin-left:34.55pt;margin-top:820.3pt;width:526.45pt;height:.5pt;z-index:-251653120;visibility:visible;mso-wrap-style:square;mso-wrap-distance-left:0;mso-wrap-distance-top:0;mso-wrap-distance-right:0;mso-wrap-distance-bottom:0;mso-position-horizontal:absolute;mso-position-horizontal-relative:page;mso-position-vertical:absolute;mso-position-vertical-relative:page;v-text-anchor:top" coordsize="66859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" path="m6685788,l,,,6095r6685788,l6685788,xe" fillcolor="#d9d9d9" stroked="f">
              <v:path arrowok="t"/>
              <w10:wrap anchorx="page" anchory="page"/>
            </v:shape>
          </w:pict>
        </mc:Fallback>
      </mc:AlternateContent>
    </w:r>
    <w:r>
      <w:rPr>
        <w:b w:val="0"/>
        <w:noProof/>
        <w:sz w:val="20"/>
      </w:rPr>
      <mc:AlternateContent>
        <mc:Choice Requires="wps">
          <w:drawing>
            <wp:anchor distT="0" distB="0" distL="0" distR="0" simplePos="0" relativeHeight="251665408" behindDoc="1" locked="0" layoutInCell="1" allowOverlap="1" wp14:anchorId="55C20211" wp14:editId="0ED63167">
              <wp:simplePos x="0" y="0"/>
              <wp:positionH relativeFrom="page">
                <wp:posOffset>6389370</wp:posOffset>
              </wp:positionH>
              <wp:positionV relativeFrom="page">
                <wp:posOffset>10265212</wp:posOffset>
              </wp:positionV>
              <wp:extent cx="601345" cy="165735"/>
              <wp:effectExtent l="0" t="0" r="0" b="0"/>
              <wp:wrapNone/>
              <wp:docPr id="2024031115"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 cy="165735"/>
                      </a:xfrm>
                      <a:prstGeom prst="rect">
                        <a:avLst/>
                      </a:prstGeom>
                    </wps:spPr>
                    <wps:txbx>
                      <w:txbxContent>
                        <w:p w14:paraId="0D112ABF" w14:textId="77777777" w:rsidR="003E5663" w:rsidRDefault="003E5663">
                          <w:pPr>
                            <w:spacing w:before="10"/>
                            <w:ind w:left="20"/>
                            <w:rPr>
                              <w:b/>
                            </w:rPr>
                          </w:pPr>
                          <w:r>
                            <w:t>Page</w:t>
                          </w:r>
                          <w:r>
                            <w:rPr>
                              <w:spacing w:val="-2"/>
                            </w:rPr>
                            <w:t xml:space="preserve"> </w:t>
                          </w:r>
                          <w:r>
                            <w:rPr>
                              <w:b/>
                            </w:rPr>
                            <w:fldChar w:fldCharType="begin"/>
                          </w:r>
                          <w:r>
                            <w:rPr>
                              <w:b/>
                            </w:rPr>
                            <w:instrText xml:space="preserve"> PAGE </w:instrText>
                          </w:r>
                          <w:r>
                            <w:rPr>
                              <w:b/>
                            </w:rPr>
                            <w:fldChar w:fldCharType="separate"/>
                          </w:r>
                          <w:r>
                            <w:rPr>
                              <w:b/>
                            </w:rPr>
                            <w:t>1</w:t>
                          </w:r>
                          <w:r>
                            <w:rPr>
                              <w:b/>
                            </w:rPr>
                            <w:fldChar w:fldCharType="end"/>
                          </w:r>
                          <w:r>
                            <w:rPr>
                              <w:b/>
                            </w:rPr>
                            <w:t xml:space="preserve"> </w:t>
                          </w:r>
                          <w:r>
                            <w:t>of</w:t>
                          </w:r>
                          <w:r>
                            <w:rPr>
                              <w:spacing w:val="-2"/>
                            </w:rPr>
                            <w:t xml:space="preserve"> </w:t>
                          </w:r>
                          <w:r>
                            <w:rPr>
                              <w:b/>
                              <w:spacing w:val="-10"/>
                            </w:rPr>
                            <w:fldChar w:fldCharType="begin"/>
                          </w:r>
                          <w:r>
                            <w:rPr>
                              <w:b/>
                              <w:spacing w:val="-10"/>
                            </w:rPr>
                            <w:instrText xml:space="preserve"> NUMPAGES </w:instrText>
                          </w:r>
                          <w:r>
                            <w:rPr>
                              <w:b/>
                              <w:spacing w:val="-10"/>
                            </w:rPr>
                            <w:fldChar w:fldCharType="separate"/>
                          </w:r>
                          <w:r>
                            <w:rPr>
                              <w:b/>
                              <w:spacing w:val="-10"/>
                            </w:rPr>
                            <w:t>3</w:t>
                          </w:r>
                          <w:r>
                            <w:rPr>
                              <w:b/>
                              <w:spacing w:val="-10"/>
                            </w:rPr>
                            <w:fldChar w:fldCharType="end"/>
                          </w:r>
                        </w:p>
                      </w:txbxContent>
                    </wps:txbx>
                    <wps:bodyPr wrap="square" lIns="0" tIns="0" rIns="0" bIns="0" rtlCol="0">
                      <a:noAutofit/>
                    </wps:bodyPr>
                  </wps:wsp>
                </a:graphicData>
              </a:graphic>
            </wp:anchor>
          </w:drawing>
        </mc:Choice>
        <mc:Fallback>
          <w:pict>
            <v:shapetype w14:anchorId="55C20211" id="_x0000_t202" coordsize="21600,21600" o:spt="202" path="m,l,21600r21600,l21600,xe">
              <v:stroke joinstyle="miter"/>
              <v:path gradientshapeok="t" o:connecttype="rect"/>
            </v:shapetype>
            <v:shape id="Textbox 7" o:spid="_x0000_s1029" type="#_x0000_t202" style="position:absolute;margin-left:503.1pt;margin-top:808.3pt;width:47.3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" filled="f" stroked="f">
              <v:textbox inset="0,0,0,0">
                <w:txbxContent>
                  <w:p w14:paraId="0D112ABF" w14:textId="77777777" w:rsidR="003E5663" w:rsidRDefault="003E5663">
                    <w:pPr>
                      <w:spacing w:before="10"/>
                      <w:ind w:left="20"/>
                      <w:rPr>
                        <w:b/>
                      </w:rPr>
                    </w:pPr>
                    <w:r>
                      <w:t>Page</w:t>
                    </w:r>
                    <w:r>
                      <w:rPr>
                        <w:spacing w:val="-2"/>
                      </w:rPr>
                      <w:t xml:space="preserve"> </w:t>
                    </w:r>
                    <w:r>
                      <w:rPr>
                        <w:b/>
                      </w:rPr>
                      <w:fldChar w:fldCharType="begin"/>
                    </w:r>
                    <w:r>
                      <w:rPr>
                        <w:b/>
                      </w:rPr>
                      <w:instrText xml:space="preserve"> PAGE </w:instrText>
                    </w:r>
                    <w:r>
                      <w:rPr>
                        <w:b/>
                      </w:rPr>
                      <w:fldChar w:fldCharType="separate"/>
                    </w:r>
                    <w:r>
                      <w:rPr>
                        <w:b/>
                      </w:rPr>
                      <w:t>1</w:t>
                    </w:r>
                    <w:r>
                      <w:rPr>
                        <w:b/>
                      </w:rPr>
                      <w:fldChar w:fldCharType="end"/>
                    </w:r>
                    <w:r>
                      <w:rPr>
                        <w:b/>
                      </w:rPr>
                      <w:t xml:space="preserve"> </w:t>
                    </w:r>
                    <w:r>
                      <w:t>of</w:t>
                    </w:r>
                    <w:r>
                      <w:rPr>
                        <w:spacing w:val="-2"/>
                      </w:rPr>
                      <w:t xml:space="preserve"> </w:t>
                    </w:r>
                    <w:r>
                      <w:rPr>
                        <w:b/>
                        <w:spacing w:val="-10"/>
                      </w:rPr>
                      <w:fldChar w:fldCharType="begin"/>
                    </w:r>
                    <w:r>
                      <w:rPr>
                        <w:b/>
                        <w:spacing w:val="-10"/>
                      </w:rPr>
                      <w:instrText xml:space="preserve"> NUMPAGES </w:instrText>
                    </w:r>
                    <w:r>
                      <w:rPr>
                        <w:b/>
                        <w:spacing w:val="-10"/>
                      </w:rPr>
                      <w:fldChar w:fldCharType="separate"/>
                    </w:r>
                    <w:r>
                      <w:rPr>
                        <w:b/>
                        <w:spacing w:val="-10"/>
                      </w:rPr>
                      <w:t>3</w:t>
                    </w:r>
                    <w:r>
                      <w:rPr>
                        <w:b/>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838016"/>
      <w:docPartObj>
        <w:docPartGallery w:val="Page Numbers (Bottom of Page)"/>
        <w:docPartUnique/>
      </w:docPartObj>
    </w:sdtPr>
    <w:sdtContent>
      <w:sdt>
        <w:sdtPr>
          <w:id w:val="-1769616900"/>
          <w:docPartObj>
            <w:docPartGallery w:val="Page Numbers (Top of Page)"/>
            <w:docPartUnique/>
          </w:docPartObj>
        </w:sdtPr>
        <w:sdtContent>
          <w:p w14:paraId="3F1EEB0A" w14:textId="297728E5" w:rsidR="00186BBB" w:rsidRDefault="00186B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106B03D" w14:textId="385B69EA" w:rsidR="00186BBB" w:rsidRDefault="00186BBB" w:rsidP="00186BBB">
    <w:pPr>
      <w:pStyle w:val="Footer"/>
      <w:pBdr>
        <w:top w:val="single" w:sz="4" w:space="1" w:color="D9D9D9" w:themeColor="background1" w:themeShade="D9"/>
      </w:pBdr>
      <w:jc w:val="right"/>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5C238" w14:textId="77777777" w:rsidR="00853147" w:rsidRDefault="00853147">
      <w:pPr>
        <w:spacing w:after="0" w:line="240" w:lineRule="auto"/>
      </w:pPr>
      <w:r>
        <w:separator/>
      </w:r>
    </w:p>
  </w:footnote>
  <w:footnote w:type="continuationSeparator" w:id="0">
    <w:p w14:paraId="08389396" w14:textId="77777777" w:rsidR="00853147" w:rsidRDefault="00853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8760" w14:textId="35FEED32" w:rsidR="003E5663" w:rsidRDefault="00D57BA4">
    <w:pPr>
      <w:pStyle w:val="BodyText"/>
      <w:spacing w:line="14" w:lineRule="auto"/>
      <w:rPr>
        <w:b w:val="0"/>
        <w:sz w:val="20"/>
      </w:rPr>
    </w:pPr>
    <w:r>
      <w:rPr>
        <w:b w:val="0"/>
        <w:noProof/>
        <w:sz w:val="20"/>
      </w:rPr>
      <mc:AlternateContent>
        <mc:Choice Requires="wps">
          <w:drawing>
            <wp:anchor distT="0" distB="0" distL="0" distR="0" simplePos="0" relativeHeight="251660288" behindDoc="0" locked="0" layoutInCell="1" allowOverlap="1" wp14:anchorId="62C80606" wp14:editId="4368971E">
              <wp:simplePos x="0" y="0"/>
              <wp:positionH relativeFrom="page">
                <wp:posOffset>5331534</wp:posOffset>
              </wp:positionH>
              <wp:positionV relativeFrom="topMargin">
                <wp:posOffset>195811</wp:posOffset>
              </wp:positionV>
              <wp:extent cx="2060311" cy="1252847"/>
              <wp:effectExtent l="0" t="0" r="0" b="0"/>
              <wp:wrapNone/>
              <wp:docPr id="149445829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311" cy="1252847"/>
                      </a:xfrm>
                      <a:prstGeom prst="rect">
                        <a:avLst/>
                      </a:prstGeom>
                    </wps:spPr>
                    <wps:txbx>
                      <w:txbxContent>
                        <w:p w14:paraId="75B39FE8" w14:textId="77777777" w:rsidR="003E5663" w:rsidRDefault="003E5663">
                          <w:pPr>
                            <w:spacing w:line="223" w:lineRule="exact"/>
                            <w:ind w:right="18"/>
                            <w:jc w:val="right"/>
                          </w:pPr>
                          <w:r>
                            <w:t>Academic</w:t>
                          </w:r>
                          <w:r>
                            <w:rPr>
                              <w:spacing w:val="-11"/>
                            </w:rPr>
                            <w:t xml:space="preserve"> </w:t>
                          </w:r>
                          <w:r>
                            <w:t>Year</w:t>
                          </w:r>
                          <w:r>
                            <w:rPr>
                              <w:spacing w:val="-8"/>
                            </w:rPr>
                            <w:t xml:space="preserve"> </w:t>
                          </w:r>
                          <w:r>
                            <w:t>2026-</w:t>
                          </w:r>
                          <w:r>
                            <w:rPr>
                              <w:spacing w:val="-5"/>
                            </w:rPr>
                            <w:t>27</w:t>
                          </w:r>
                        </w:p>
                        <w:p w14:paraId="070A73B5" w14:textId="77777777" w:rsidR="003E5663" w:rsidRDefault="003E5663">
                          <w:pPr>
                            <w:spacing w:before="118"/>
                            <w:ind w:right="18"/>
                            <w:jc w:val="right"/>
                            <w:rPr>
                              <w:b/>
                            </w:rPr>
                          </w:pPr>
                          <w:r>
                            <w:rPr>
                              <w:b/>
                            </w:rPr>
                            <w:t>Lab</w:t>
                          </w:r>
                          <w:r>
                            <w:rPr>
                              <w:b/>
                              <w:spacing w:val="-3"/>
                            </w:rPr>
                            <w:t xml:space="preserve"> </w:t>
                          </w:r>
                          <w:r>
                            <w:rPr>
                              <w:b/>
                              <w:spacing w:val="-2"/>
                            </w:rPr>
                            <w:t>Practical</w:t>
                          </w:r>
                        </w:p>
                        <w:p w14:paraId="370593F0" w14:textId="77777777" w:rsidR="003E5663" w:rsidRDefault="003E5663">
                          <w:pPr>
                            <w:spacing w:before="121"/>
                            <w:ind w:right="99"/>
                            <w:jc w:val="right"/>
                            <w:rPr>
                              <w:spacing w:val="-2"/>
                            </w:rPr>
                          </w:pPr>
                          <w:r>
                            <w:t>Faculty:</w:t>
                          </w:r>
                          <w:r>
                            <w:rPr>
                              <w:spacing w:val="-7"/>
                            </w:rPr>
                            <w:t xml:space="preserve"> </w:t>
                          </w:r>
                          <w:r>
                            <w:t>Mr.</w:t>
                          </w:r>
                          <w:r>
                            <w:rPr>
                              <w:spacing w:val="-7"/>
                            </w:rPr>
                            <w:t xml:space="preserve"> </w:t>
                          </w:r>
                          <w:r>
                            <w:t>Prashant</w:t>
                          </w:r>
                          <w:r>
                            <w:rPr>
                              <w:spacing w:val="-8"/>
                            </w:rPr>
                            <w:t xml:space="preserve"> </w:t>
                          </w:r>
                          <w:r>
                            <w:t>G</w:t>
                          </w:r>
                          <w:r>
                            <w:rPr>
                              <w:spacing w:val="-7"/>
                            </w:rPr>
                            <w:t xml:space="preserve"> </w:t>
                          </w:r>
                          <w:r>
                            <w:rPr>
                              <w:spacing w:val="-2"/>
                            </w:rPr>
                            <w:t>Parmar</w:t>
                          </w:r>
                        </w:p>
                        <w:p w14:paraId="5C719923" w14:textId="77777777" w:rsidR="00D57BA4" w:rsidRDefault="00D57BA4" w:rsidP="00D57BA4">
                          <w:pPr>
                            <w:spacing w:after="0" w:line="240" w:lineRule="auto"/>
                            <w:rPr>
                              <w:rFonts w:ascii="LM Roman 12" w:eastAsia="LM Roman 12" w:hAnsi="LM Roman 12"/>
                              <w:color w:val="000000" w:themeColor="text1"/>
                            </w:rPr>
                          </w:pPr>
                          <w:r>
                            <w:rPr>
                              <w:rFonts w:ascii="LM Roman 12" w:eastAsia="LM Roman 12" w:hAnsi="LM Roman 12"/>
                              <w:color w:val="000000" w:themeColor="text1"/>
                            </w:rPr>
                            <w:t xml:space="preserve">               Student Name: </w:t>
                          </w:r>
                          <w:r w:rsidRPr="00887513">
                            <w:rPr>
                              <w:rFonts w:ascii="LM Roman 12" w:eastAsia="LM Roman 12" w:hAnsi="LM Roman 12"/>
                              <w:b/>
                              <w:bCs/>
                              <w:color w:val="000000" w:themeColor="text1"/>
                            </w:rPr>
                            <w:t>Dobariya Savan</w:t>
                          </w:r>
                        </w:p>
                        <w:p w14:paraId="6D6B5F78" w14:textId="0D0CB460" w:rsidR="00D57BA4" w:rsidRPr="00887513" w:rsidRDefault="00D57BA4" w:rsidP="00D57BA4">
                          <w:pPr>
                            <w:spacing w:before="121"/>
                            <w:ind w:right="99"/>
                            <w:jc w:val="right"/>
                            <w:rPr>
                              <w:b/>
                              <w:bCs/>
                              <w:color w:val="EE0000"/>
                              <w:spacing w:val="-2"/>
                            </w:rPr>
                          </w:pPr>
                          <w:r>
                            <w:rPr>
                              <w:color w:val="000000" w:themeColor="text1"/>
                            </w:rPr>
                            <w:t xml:space="preserve">              Enrolment No.: </w:t>
                          </w:r>
                          <w:r w:rsidRPr="00887513">
                            <w:rPr>
                              <w:b/>
                              <w:bCs/>
                              <w:color w:val="EE0000"/>
                            </w:rPr>
                            <w:t>25030401026</w:t>
                          </w:r>
                        </w:p>
                        <w:p w14:paraId="248EAF6E" w14:textId="77777777" w:rsidR="00D57BA4" w:rsidRDefault="00D57BA4">
                          <w:pPr>
                            <w:spacing w:before="121"/>
                            <w:ind w:right="99"/>
                            <w:jc w:val="right"/>
                            <w:rPr>
                              <w:spacing w:val="-2"/>
                            </w:rPr>
                          </w:pPr>
                        </w:p>
                        <w:p w14:paraId="0DBF5EBB" w14:textId="77777777" w:rsidR="00D57BA4" w:rsidRDefault="00D57BA4">
                          <w:pPr>
                            <w:spacing w:before="121"/>
                            <w:ind w:right="99"/>
                            <w:jc w:val="right"/>
                            <w:rPr>
                              <w:spacing w:val="-2"/>
                            </w:rPr>
                          </w:pPr>
                        </w:p>
                        <w:p w14:paraId="38D99E44" w14:textId="77777777" w:rsidR="00D57BA4" w:rsidRDefault="00D57BA4">
                          <w:pPr>
                            <w:spacing w:before="121"/>
                            <w:ind w:right="99"/>
                            <w:jc w:val="right"/>
                            <w:rPr>
                              <w:spacing w:val="-2"/>
                            </w:rPr>
                          </w:pPr>
                        </w:p>
                        <w:p w14:paraId="0D6B1708" w14:textId="77777777" w:rsidR="00D57BA4" w:rsidRDefault="00D57BA4">
                          <w:pPr>
                            <w:spacing w:before="121"/>
                            <w:ind w:right="99"/>
                            <w:jc w:val="right"/>
                            <w:rPr>
                              <w:spacing w:val="-2"/>
                            </w:rPr>
                          </w:pPr>
                        </w:p>
                        <w:p w14:paraId="41310037" w14:textId="77777777" w:rsidR="00D57BA4" w:rsidRDefault="00D57BA4">
                          <w:pPr>
                            <w:spacing w:before="121"/>
                            <w:ind w:right="99"/>
                            <w:jc w:val="righ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2C80606" id="_x0000_t202" coordsize="21600,21600" o:spt="202" path="m,l,21600r21600,l21600,xe">
              <v:stroke joinstyle="miter"/>
              <v:path gradientshapeok="t" o:connecttype="rect"/>
            </v:shapetype>
            <v:shape id="Textbox 2" o:spid="_x0000_s1026" type="#_x0000_t202" style="position:absolute;margin-left:419.8pt;margin-top:15.4pt;width:162.25pt;height:98.6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" filled="f" stroked="f">
              <v:textbox inset="0,0,0,0">
                <w:txbxContent>
                  <w:p w14:paraId="75B39FE8" w14:textId="77777777" w:rsidR="003E5663" w:rsidRDefault="003E5663">
                    <w:pPr>
                      <w:spacing w:line="223" w:lineRule="exact"/>
                      <w:ind w:right="18"/>
                      <w:jc w:val="right"/>
                    </w:pPr>
                    <w:r>
                      <w:t>Academic</w:t>
                    </w:r>
                    <w:r>
                      <w:rPr>
                        <w:spacing w:val="-11"/>
                      </w:rPr>
                      <w:t xml:space="preserve"> </w:t>
                    </w:r>
                    <w:r>
                      <w:t>Year</w:t>
                    </w:r>
                    <w:r>
                      <w:rPr>
                        <w:spacing w:val="-8"/>
                      </w:rPr>
                      <w:t xml:space="preserve"> </w:t>
                    </w:r>
                    <w:r>
                      <w:t>2026-</w:t>
                    </w:r>
                    <w:r>
                      <w:rPr>
                        <w:spacing w:val="-5"/>
                      </w:rPr>
                      <w:t>27</w:t>
                    </w:r>
                  </w:p>
                  <w:p w14:paraId="070A73B5" w14:textId="77777777" w:rsidR="003E5663" w:rsidRDefault="003E5663">
                    <w:pPr>
                      <w:spacing w:before="118"/>
                      <w:ind w:right="18"/>
                      <w:jc w:val="right"/>
                      <w:rPr>
                        <w:b/>
                      </w:rPr>
                    </w:pPr>
                    <w:r>
                      <w:rPr>
                        <w:b/>
                      </w:rPr>
                      <w:t>Lab</w:t>
                    </w:r>
                    <w:r>
                      <w:rPr>
                        <w:b/>
                        <w:spacing w:val="-3"/>
                      </w:rPr>
                      <w:t xml:space="preserve"> </w:t>
                    </w:r>
                    <w:r>
                      <w:rPr>
                        <w:b/>
                        <w:spacing w:val="-2"/>
                      </w:rPr>
                      <w:t>Practical</w:t>
                    </w:r>
                  </w:p>
                  <w:p w14:paraId="370593F0" w14:textId="77777777" w:rsidR="003E5663" w:rsidRDefault="003E5663">
                    <w:pPr>
                      <w:spacing w:before="121"/>
                      <w:ind w:right="99"/>
                      <w:jc w:val="right"/>
                      <w:rPr>
                        <w:spacing w:val="-2"/>
                      </w:rPr>
                    </w:pPr>
                    <w:r>
                      <w:t>Faculty:</w:t>
                    </w:r>
                    <w:r>
                      <w:rPr>
                        <w:spacing w:val="-7"/>
                      </w:rPr>
                      <w:t xml:space="preserve"> </w:t>
                    </w:r>
                    <w:r>
                      <w:t>Mr.</w:t>
                    </w:r>
                    <w:r>
                      <w:rPr>
                        <w:spacing w:val="-7"/>
                      </w:rPr>
                      <w:t xml:space="preserve"> </w:t>
                    </w:r>
                    <w:r>
                      <w:t>Prashant</w:t>
                    </w:r>
                    <w:r>
                      <w:rPr>
                        <w:spacing w:val="-8"/>
                      </w:rPr>
                      <w:t xml:space="preserve"> </w:t>
                    </w:r>
                    <w:r>
                      <w:t>G</w:t>
                    </w:r>
                    <w:r>
                      <w:rPr>
                        <w:spacing w:val="-7"/>
                      </w:rPr>
                      <w:t xml:space="preserve"> </w:t>
                    </w:r>
                    <w:r>
                      <w:rPr>
                        <w:spacing w:val="-2"/>
                      </w:rPr>
                      <w:t>Parmar</w:t>
                    </w:r>
                  </w:p>
                  <w:p w14:paraId="5C719923" w14:textId="77777777" w:rsidR="00D57BA4" w:rsidRDefault="00D57BA4" w:rsidP="00D57BA4">
                    <w:pPr>
                      <w:spacing w:after="0" w:line="240" w:lineRule="auto"/>
                      <w:rPr>
                        <w:rFonts w:ascii="LM Roman 12" w:eastAsia="LM Roman 12" w:hAnsi="LM Roman 12"/>
                        <w:color w:val="000000" w:themeColor="text1"/>
                      </w:rPr>
                    </w:pPr>
                    <w:r>
                      <w:rPr>
                        <w:rFonts w:ascii="LM Roman 12" w:eastAsia="LM Roman 12" w:hAnsi="LM Roman 12"/>
                        <w:color w:val="000000" w:themeColor="text1"/>
                      </w:rPr>
                      <w:t xml:space="preserve">               Student Name: </w:t>
                    </w:r>
                    <w:r w:rsidRPr="00887513">
                      <w:rPr>
                        <w:rFonts w:ascii="LM Roman 12" w:eastAsia="LM Roman 12" w:hAnsi="LM Roman 12"/>
                        <w:b/>
                        <w:bCs/>
                        <w:color w:val="000000" w:themeColor="text1"/>
                      </w:rPr>
                      <w:t>Dobariya Savan</w:t>
                    </w:r>
                  </w:p>
                  <w:p w14:paraId="6D6B5F78" w14:textId="0D0CB460" w:rsidR="00D57BA4" w:rsidRPr="00887513" w:rsidRDefault="00D57BA4" w:rsidP="00D57BA4">
                    <w:pPr>
                      <w:spacing w:before="121"/>
                      <w:ind w:right="99"/>
                      <w:jc w:val="right"/>
                      <w:rPr>
                        <w:b/>
                        <w:bCs/>
                        <w:color w:val="EE0000"/>
                        <w:spacing w:val="-2"/>
                      </w:rPr>
                    </w:pPr>
                    <w:r>
                      <w:rPr>
                        <w:color w:val="000000" w:themeColor="text1"/>
                      </w:rPr>
                      <w:t xml:space="preserve">              Enrolment No.: </w:t>
                    </w:r>
                    <w:r w:rsidRPr="00887513">
                      <w:rPr>
                        <w:b/>
                        <w:bCs/>
                        <w:color w:val="EE0000"/>
                      </w:rPr>
                      <w:t>25030401026</w:t>
                    </w:r>
                  </w:p>
                  <w:p w14:paraId="248EAF6E" w14:textId="77777777" w:rsidR="00D57BA4" w:rsidRDefault="00D57BA4">
                    <w:pPr>
                      <w:spacing w:before="121"/>
                      <w:ind w:right="99"/>
                      <w:jc w:val="right"/>
                      <w:rPr>
                        <w:spacing w:val="-2"/>
                      </w:rPr>
                    </w:pPr>
                  </w:p>
                  <w:p w14:paraId="0DBF5EBB" w14:textId="77777777" w:rsidR="00D57BA4" w:rsidRDefault="00D57BA4">
                    <w:pPr>
                      <w:spacing w:before="121"/>
                      <w:ind w:right="99"/>
                      <w:jc w:val="right"/>
                      <w:rPr>
                        <w:spacing w:val="-2"/>
                      </w:rPr>
                    </w:pPr>
                  </w:p>
                  <w:p w14:paraId="38D99E44" w14:textId="77777777" w:rsidR="00D57BA4" w:rsidRDefault="00D57BA4">
                    <w:pPr>
                      <w:spacing w:before="121"/>
                      <w:ind w:right="99"/>
                      <w:jc w:val="right"/>
                      <w:rPr>
                        <w:spacing w:val="-2"/>
                      </w:rPr>
                    </w:pPr>
                  </w:p>
                  <w:p w14:paraId="0D6B1708" w14:textId="77777777" w:rsidR="00D57BA4" w:rsidRDefault="00D57BA4">
                    <w:pPr>
                      <w:spacing w:before="121"/>
                      <w:ind w:right="99"/>
                      <w:jc w:val="right"/>
                      <w:rPr>
                        <w:spacing w:val="-2"/>
                      </w:rPr>
                    </w:pPr>
                  </w:p>
                  <w:p w14:paraId="41310037" w14:textId="77777777" w:rsidR="00D57BA4" w:rsidRDefault="00D57BA4">
                    <w:pPr>
                      <w:spacing w:before="121"/>
                      <w:ind w:right="99"/>
                      <w:jc w:val="right"/>
                    </w:pPr>
                  </w:p>
                </w:txbxContent>
              </v:textbox>
              <w10:wrap anchorx="page" anchory="margin"/>
            </v:shape>
          </w:pict>
        </mc:Fallback>
      </mc:AlternateContent>
    </w:r>
    <w:r w:rsidR="003E5663">
      <w:rPr>
        <w:b w:val="0"/>
        <w:noProof/>
        <w:sz w:val="20"/>
      </w:rPr>
      <w:drawing>
        <wp:anchor distT="0" distB="0" distL="0" distR="0" simplePos="0" relativeHeight="251659264" behindDoc="1" locked="0" layoutInCell="1" allowOverlap="1" wp14:anchorId="062C53B5" wp14:editId="69D4D129">
          <wp:simplePos x="0" y="0"/>
          <wp:positionH relativeFrom="page">
            <wp:posOffset>571800</wp:posOffset>
          </wp:positionH>
          <wp:positionV relativeFrom="page">
            <wp:posOffset>443591</wp:posOffset>
          </wp:positionV>
          <wp:extent cx="1320198" cy="489115"/>
          <wp:effectExtent l="0" t="0" r="0" b="0"/>
          <wp:wrapNone/>
          <wp:docPr id="203033502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20198" cy="489115"/>
                  </a:xfrm>
                  <a:prstGeom prst="rect">
                    <a:avLst/>
                  </a:prstGeom>
                </pic:spPr>
              </pic:pic>
            </a:graphicData>
          </a:graphic>
        </wp:anchor>
      </w:drawing>
    </w:r>
    <w:r w:rsidR="003E5663">
      <w:rPr>
        <w:b w:val="0"/>
        <w:noProof/>
        <w:sz w:val="20"/>
      </w:rPr>
      <mc:AlternateContent>
        <mc:Choice Requires="wps">
          <w:drawing>
            <wp:anchor distT="0" distB="0" distL="0" distR="0" simplePos="0" relativeHeight="251661312" behindDoc="1" locked="0" layoutInCell="1" allowOverlap="1" wp14:anchorId="31CA27AD" wp14:editId="3360E0E7">
              <wp:simplePos x="0" y="0"/>
              <wp:positionH relativeFrom="page">
                <wp:posOffset>1135176</wp:posOffset>
              </wp:positionH>
              <wp:positionV relativeFrom="page">
                <wp:posOffset>1287583</wp:posOffset>
              </wp:positionV>
              <wp:extent cx="1341120" cy="165735"/>
              <wp:effectExtent l="0" t="0" r="0" b="0"/>
              <wp:wrapNone/>
              <wp:docPr id="701970019"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1120" cy="165735"/>
                      </a:xfrm>
                      <a:prstGeom prst="rect">
                        <a:avLst/>
                      </a:prstGeom>
                    </wps:spPr>
                    <wps:txbx>
                      <w:txbxContent>
                        <w:p w14:paraId="6C0925F7" w14:textId="77777777" w:rsidR="003E5663" w:rsidRDefault="003E5663">
                          <w:pPr>
                            <w:spacing w:before="10"/>
                            <w:ind w:left="20"/>
                          </w:pPr>
                          <w:r>
                            <w:t>Digital</w:t>
                          </w:r>
                          <w:r>
                            <w:rPr>
                              <w:spacing w:val="-5"/>
                            </w:rPr>
                            <w:t xml:space="preserve"> </w:t>
                          </w:r>
                          <w:r>
                            <w:t>Marketing</w:t>
                          </w:r>
                          <w:r>
                            <w:rPr>
                              <w:spacing w:val="-3"/>
                            </w:rPr>
                            <w:t xml:space="preserve"> </w:t>
                          </w:r>
                          <w:r>
                            <w:t>&amp;</w:t>
                          </w:r>
                          <w:r>
                            <w:rPr>
                              <w:spacing w:val="-3"/>
                            </w:rPr>
                            <w:t xml:space="preserve"> </w:t>
                          </w:r>
                          <w:r>
                            <w:rPr>
                              <w:spacing w:val="-5"/>
                            </w:rPr>
                            <w:t>SEO</w:t>
                          </w:r>
                        </w:p>
                      </w:txbxContent>
                    </wps:txbx>
                    <wps:bodyPr wrap="square" lIns="0" tIns="0" rIns="0" bIns="0" rtlCol="0">
                      <a:noAutofit/>
                    </wps:bodyPr>
                  </wps:wsp>
                </a:graphicData>
              </a:graphic>
            </wp:anchor>
          </w:drawing>
        </mc:Choice>
        <mc:Fallback>
          <w:pict>
            <v:shape w14:anchorId="31CA27AD" id="Textbox 3" o:spid="_x0000_s1027" type="#_x0000_t202" style="position:absolute;margin-left:89.4pt;margin-top:101.4pt;width:105.6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" filled="f" stroked="f">
              <v:textbox inset="0,0,0,0">
                <w:txbxContent>
                  <w:p w14:paraId="6C0925F7" w14:textId="77777777" w:rsidR="003E5663" w:rsidRDefault="003E5663">
                    <w:pPr>
                      <w:spacing w:before="10"/>
                      <w:ind w:left="20"/>
                    </w:pPr>
                    <w:r>
                      <w:t>Digital</w:t>
                    </w:r>
                    <w:r>
                      <w:rPr>
                        <w:spacing w:val="-5"/>
                      </w:rPr>
                      <w:t xml:space="preserve"> </w:t>
                    </w:r>
                    <w:r>
                      <w:t>Marketing</w:t>
                    </w:r>
                    <w:r>
                      <w:rPr>
                        <w:spacing w:val="-3"/>
                      </w:rPr>
                      <w:t xml:space="preserve"> </w:t>
                    </w:r>
                    <w:r>
                      <w:t>&amp;</w:t>
                    </w:r>
                    <w:r>
                      <w:rPr>
                        <w:spacing w:val="-3"/>
                      </w:rPr>
                      <w:t xml:space="preserve"> </w:t>
                    </w:r>
                    <w:r>
                      <w:rPr>
                        <w:spacing w:val="-5"/>
                      </w:rPr>
                      <w:t>SEO</w:t>
                    </w:r>
                  </w:p>
                </w:txbxContent>
              </v:textbox>
              <w10:wrap anchorx="page" anchory="page"/>
            </v:shape>
          </w:pict>
        </mc:Fallback>
      </mc:AlternateContent>
    </w:r>
    <w:r w:rsidR="003E5663">
      <w:rPr>
        <w:b w:val="0"/>
        <w:noProof/>
        <w:sz w:val="20"/>
      </w:rPr>
      <mc:AlternateContent>
        <mc:Choice Requires="wps">
          <w:drawing>
            <wp:anchor distT="0" distB="0" distL="0" distR="0" simplePos="0" relativeHeight="251662336" behindDoc="1" locked="0" layoutInCell="1" allowOverlap="1" wp14:anchorId="26A0DB95" wp14:editId="0414988F">
              <wp:simplePos x="0" y="0"/>
              <wp:positionH relativeFrom="page">
                <wp:posOffset>482600</wp:posOffset>
              </wp:positionH>
              <wp:positionV relativeFrom="page">
                <wp:posOffset>1323720</wp:posOffset>
              </wp:positionV>
              <wp:extent cx="479425" cy="152400"/>
              <wp:effectExtent l="0" t="0" r="0" b="0"/>
              <wp:wrapNone/>
              <wp:docPr id="80514192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 cy="152400"/>
                      </a:xfrm>
                      <a:prstGeom prst="rect">
                        <a:avLst/>
                      </a:prstGeom>
                    </wps:spPr>
                    <wps:txbx>
                      <w:txbxContent>
                        <w:p w14:paraId="36027562" w14:textId="77777777" w:rsidR="003E5663" w:rsidRDefault="003E5663">
                          <w:pPr>
                            <w:spacing w:line="223" w:lineRule="exact"/>
                            <w:ind w:left="20"/>
                            <w:rPr>
                              <w:b/>
                            </w:rPr>
                          </w:pPr>
                          <w:proofErr w:type="gramStart"/>
                          <w:r>
                            <w:rPr>
                              <w:b/>
                            </w:rPr>
                            <w:t>Subject</w:t>
                          </w:r>
                          <w:r>
                            <w:rPr>
                              <w:b/>
                              <w:spacing w:val="-10"/>
                            </w:rPr>
                            <w:t xml:space="preserve"> :</w:t>
                          </w:r>
                          <w:proofErr w:type="gramEnd"/>
                        </w:p>
                      </w:txbxContent>
                    </wps:txbx>
                    <wps:bodyPr wrap="square" lIns="0" tIns="0" rIns="0" bIns="0" rtlCol="0">
                      <a:noAutofit/>
                    </wps:bodyPr>
                  </wps:wsp>
                </a:graphicData>
              </a:graphic>
            </wp:anchor>
          </w:drawing>
        </mc:Choice>
        <mc:Fallback>
          <w:pict>
            <v:shape w14:anchorId="26A0DB95" id="Textbox 4" o:spid="_x0000_s1028" type="#_x0000_t202" style="position:absolute;margin-left:38pt;margin-top:104.25pt;width:37.75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" filled="f" stroked="f">
              <v:textbox inset="0,0,0,0">
                <w:txbxContent>
                  <w:p w14:paraId="36027562" w14:textId="77777777" w:rsidR="003E5663" w:rsidRDefault="003E5663">
                    <w:pPr>
                      <w:spacing w:line="223" w:lineRule="exact"/>
                      <w:ind w:left="20"/>
                      <w:rPr>
                        <w:b/>
                      </w:rPr>
                    </w:pPr>
                    <w:proofErr w:type="gramStart"/>
                    <w:r>
                      <w:rPr>
                        <w:b/>
                      </w:rPr>
                      <w:t>Subject</w:t>
                    </w:r>
                    <w:r>
                      <w:rPr>
                        <w:b/>
                        <w:spacing w:val="-10"/>
                      </w:rPr>
                      <w:t xml:space="preserve"> :</w:t>
                    </w:r>
                    <w:proofErr w:type="gram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000" w:firstRow="0" w:lastRow="0" w:firstColumn="0" w:lastColumn="0" w:noHBand="0" w:noVBand="0"/>
    </w:tblPr>
    <w:tblGrid>
      <w:gridCol w:w="20"/>
      <w:gridCol w:w="73"/>
      <w:gridCol w:w="855"/>
      <w:gridCol w:w="3647"/>
      <w:gridCol w:w="380"/>
      <w:gridCol w:w="20"/>
      <w:gridCol w:w="1982"/>
      <w:gridCol w:w="181"/>
      <w:gridCol w:w="3200"/>
    </w:tblGrid>
    <w:tr w:rsidR="00966315" w14:paraId="385428A0" w14:textId="77777777" w:rsidTr="00966315">
      <w:tc>
        <w:tcPr>
          <w:tcW w:w="93" w:type="dxa"/>
          <w:gridSpan w:val="2"/>
        </w:tcPr>
        <w:p w14:paraId="04FC989C" w14:textId="77777777" w:rsidR="00966315" w:rsidRDefault="00966315" w:rsidP="00966315">
          <w:pPr>
            <w:pStyle w:val="EmptyCellLayoutStyle"/>
            <w:spacing w:after="0" w:line="240" w:lineRule="auto"/>
          </w:pPr>
        </w:p>
      </w:tc>
      <w:tc>
        <w:tcPr>
          <w:tcW w:w="855" w:type="dxa"/>
        </w:tcPr>
        <w:p w14:paraId="69775CB4" w14:textId="77777777" w:rsidR="00966315" w:rsidRDefault="00966315" w:rsidP="00966315">
          <w:pPr>
            <w:pStyle w:val="EmptyCellLayoutStyle"/>
            <w:spacing w:after="0" w:line="240" w:lineRule="auto"/>
          </w:pPr>
        </w:p>
      </w:tc>
      <w:tc>
        <w:tcPr>
          <w:tcW w:w="3647" w:type="dxa"/>
        </w:tcPr>
        <w:p w14:paraId="232C62E6" w14:textId="77777777" w:rsidR="00966315" w:rsidRDefault="00966315" w:rsidP="00966315">
          <w:pPr>
            <w:pStyle w:val="EmptyCellLayoutStyle"/>
            <w:spacing w:after="0" w:line="240" w:lineRule="auto"/>
          </w:pPr>
        </w:p>
      </w:tc>
      <w:tc>
        <w:tcPr>
          <w:tcW w:w="380" w:type="dxa"/>
        </w:tcPr>
        <w:p w14:paraId="78DACE8B" w14:textId="77777777" w:rsidR="00966315" w:rsidRDefault="00966315" w:rsidP="00966315">
          <w:pPr>
            <w:pStyle w:val="EmptyCellLayoutStyle"/>
            <w:spacing w:after="0" w:line="240" w:lineRule="auto"/>
          </w:pPr>
        </w:p>
      </w:tc>
      <w:tc>
        <w:tcPr>
          <w:tcW w:w="20" w:type="dxa"/>
        </w:tcPr>
        <w:p w14:paraId="7D32A526" w14:textId="77777777" w:rsidR="00966315" w:rsidRDefault="00966315" w:rsidP="00966315">
          <w:pPr>
            <w:pStyle w:val="EmptyCellLayoutStyle"/>
            <w:spacing w:after="0" w:line="240" w:lineRule="auto"/>
          </w:pPr>
        </w:p>
      </w:tc>
      <w:tc>
        <w:tcPr>
          <w:tcW w:w="4033" w:type="dxa"/>
          <w:gridSpan w:val="3"/>
          <w:vMerge w:val="restart"/>
        </w:tcPr>
        <w:tbl>
          <w:tblPr>
            <w:tblW w:w="4033" w:type="dxa"/>
            <w:tblInd w:w="1330" w:type="dxa"/>
            <w:tblCellMar>
              <w:left w:w="0" w:type="dxa"/>
              <w:right w:w="0" w:type="dxa"/>
            </w:tblCellMar>
            <w:tblLook w:val="0000" w:firstRow="0" w:lastRow="0" w:firstColumn="0" w:lastColumn="0" w:noHBand="0" w:noVBand="0"/>
          </w:tblPr>
          <w:tblGrid>
            <w:gridCol w:w="4033"/>
          </w:tblGrid>
          <w:tr w:rsidR="00966315" w14:paraId="1F24279A" w14:textId="77777777" w:rsidTr="00C81EF7">
            <w:trPr>
              <w:trHeight w:val="336"/>
            </w:trPr>
            <w:tc>
              <w:tcPr>
                <w:tcW w:w="4033" w:type="dxa"/>
                <w:tcBorders>
                  <w:top w:val="nil"/>
                  <w:left w:val="nil"/>
                  <w:bottom w:val="nil"/>
                  <w:right w:val="nil"/>
                </w:tcBorders>
                <w:tcMar>
                  <w:top w:w="39" w:type="dxa"/>
                  <w:left w:w="39" w:type="dxa"/>
                  <w:bottom w:w="39" w:type="dxa"/>
                  <w:right w:w="39" w:type="dxa"/>
                </w:tcMar>
              </w:tcPr>
              <w:p w14:paraId="71993F74" w14:textId="5CC6E88C" w:rsidR="00966315" w:rsidRDefault="001D5081" w:rsidP="00966315">
                <w:pPr>
                  <w:spacing w:after="0" w:line="240" w:lineRule="auto"/>
                  <w:jc w:val="right"/>
                </w:pPr>
                <w:r>
                  <w:rPr>
                    <w:rFonts w:ascii="LM Roman 12" w:eastAsia="LM Roman 12" w:hAnsi="LM Roman 12"/>
                    <w:b/>
                    <w:color w:val="000000"/>
                    <w:sz w:val="24"/>
                  </w:rPr>
                  <w:t>Department of Computer Application</w:t>
                </w:r>
                <w:r w:rsidR="00966315">
                  <w:rPr>
                    <w:rFonts w:ascii="LM Roman 12" w:eastAsia="LM Roman 12" w:hAnsi="LM Roman 12"/>
                    <w:b/>
                    <w:color w:val="000000"/>
                    <w:sz w:val="24"/>
                  </w:rPr>
                  <w:t xml:space="preserve"> </w:t>
                </w:r>
              </w:p>
            </w:tc>
          </w:tr>
        </w:tbl>
        <w:p w14:paraId="6D4983DA" w14:textId="77777777" w:rsidR="00966315" w:rsidRPr="00966315" w:rsidRDefault="00966315" w:rsidP="00966315">
          <w:pPr>
            <w:jc w:val="right"/>
          </w:pPr>
        </w:p>
      </w:tc>
    </w:tr>
    <w:tr w:rsidR="00966315" w14:paraId="205B7C62" w14:textId="77777777" w:rsidTr="00966315">
      <w:trPr>
        <w:trHeight w:val="695"/>
      </w:trPr>
      <w:tc>
        <w:tcPr>
          <w:tcW w:w="4595" w:type="dxa"/>
          <w:gridSpan w:val="4"/>
          <w:vMerge w:val="restart"/>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960"/>
          </w:tblGrid>
          <w:tr w:rsidR="00966315" w14:paraId="1E809272" w14:textId="77777777">
            <w:trPr>
              <w:trHeight w:val="900"/>
            </w:trPr>
            <w:tc>
              <w:tcPr>
                <w:tcW w:w="3960" w:type="dxa"/>
                <w:tcBorders>
                  <w:top w:val="nil"/>
                  <w:left w:val="nil"/>
                  <w:bottom w:val="nil"/>
                  <w:right w:val="nil"/>
                </w:tcBorders>
                <w:tcMar>
                  <w:top w:w="0" w:type="dxa"/>
                  <w:left w:w="0" w:type="dxa"/>
                  <w:bottom w:w="0" w:type="dxa"/>
                  <w:right w:w="0" w:type="dxa"/>
                </w:tcMar>
              </w:tcPr>
              <w:p w14:paraId="0FA7414B" w14:textId="77777777" w:rsidR="00966315" w:rsidRDefault="00966315" w:rsidP="00966315">
                <w:pPr>
                  <w:spacing w:after="0" w:line="240" w:lineRule="auto"/>
                </w:pPr>
                <w:r w:rsidRPr="00B836BB">
                  <w:rPr>
                    <w:b/>
                    <w:noProof/>
                    <w:sz w:val="36"/>
                    <w:lang w:bidi="ar-SA"/>
                  </w:rPr>
                  <w:drawing>
                    <wp:inline distT="0" distB="0" distL="0" distR="0" wp14:anchorId="69F38D96" wp14:editId="3F8B9712">
                      <wp:extent cx="1550823" cy="700399"/>
                      <wp:effectExtent l="0" t="0" r="0" b="0"/>
                      <wp:docPr id="1320692600" name="Picture 1320692600" descr="E:\DU Logo\Darshan-University-Logo-horizontal-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U Logo\Darshan-University-Logo-horizontal-color.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2905" cy="728437"/>
                              </a:xfrm>
                              <a:prstGeom prst="rect">
                                <a:avLst/>
                              </a:prstGeom>
                              <a:noFill/>
                              <a:ln>
                                <a:noFill/>
                              </a:ln>
                            </pic:spPr>
                          </pic:pic>
                        </a:graphicData>
                      </a:graphic>
                    </wp:inline>
                  </w:drawing>
                </w:r>
              </w:p>
            </w:tc>
          </w:tr>
        </w:tbl>
        <w:p w14:paraId="457EDBBB" w14:textId="77777777" w:rsidR="00966315" w:rsidRDefault="00966315" w:rsidP="00966315">
          <w:pPr>
            <w:spacing w:after="0" w:line="240" w:lineRule="auto"/>
          </w:pPr>
        </w:p>
      </w:tc>
      <w:tc>
        <w:tcPr>
          <w:tcW w:w="380" w:type="dxa"/>
        </w:tcPr>
        <w:p w14:paraId="2EC0773E" w14:textId="77777777" w:rsidR="00966315" w:rsidRDefault="00966315" w:rsidP="00966315">
          <w:pPr>
            <w:pStyle w:val="EmptyCellLayoutStyle"/>
            <w:spacing w:after="0" w:line="240" w:lineRule="auto"/>
          </w:pPr>
        </w:p>
      </w:tc>
      <w:tc>
        <w:tcPr>
          <w:tcW w:w="20" w:type="dxa"/>
        </w:tcPr>
        <w:p w14:paraId="28AB44FD" w14:textId="77777777" w:rsidR="00966315" w:rsidRDefault="00966315" w:rsidP="00966315">
          <w:pPr>
            <w:pStyle w:val="EmptyCellLayoutStyle"/>
            <w:spacing w:after="0" w:line="240" w:lineRule="auto"/>
          </w:pPr>
        </w:p>
      </w:tc>
      <w:tc>
        <w:tcPr>
          <w:tcW w:w="4033" w:type="dxa"/>
          <w:gridSpan w:val="3"/>
          <w:vMerge/>
        </w:tcPr>
        <w:p w14:paraId="4D8271FB" w14:textId="77777777" w:rsidR="00966315" w:rsidRDefault="00966315" w:rsidP="00966315">
          <w:pPr>
            <w:pStyle w:val="EmptyCellLayoutStyle"/>
            <w:spacing w:after="0" w:line="240" w:lineRule="auto"/>
          </w:pPr>
        </w:p>
      </w:tc>
    </w:tr>
    <w:tr w:rsidR="00966315" w14:paraId="59DE1D50" w14:textId="77777777" w:rsidTr="00966315">
      <w:tc>
        <w:tcPr>
          <w:tcW w:w="4595" w:type="dxa"/>
          <w:gridSpan w:val="4"/>
          <w:vMerge/>
        </w:tcPr>
        <w:p w14:paraId="70BF790A" w14:textId="77777777" w:rsidR="00966315" w:rsidRDefault="00966315" w:rsidP="00966315">
          <w:pPr>
            <w:pStyle w:val="EmptyCellLayoutStyle"/>
            <w:spacing w:after="0" w:line="240" w:lineRule="auto"/>
          </w:pPr>
        </w:p>
      </w:tc>
      <w:tc>
        <w:tcPr>
          <w:tcW w:w="380" w:type="dxa"/>
        </w:tcPr>
        <w:p w14:paraId="7C9372BC" w14:textId="77777777" w:rsidR="00966315" w:rsidRDefault="00966315" w:rsidP="00966315">
          <w:pPr>
            <w:pStyle w:val="EmptyCellLayoutStyle"/>
            <w:spacing w:after="0" w:line="240" w:lineRule="auto"/>
          </w:pPr>
        </w:p>
      </w:tc>
      <w:tc>
        <w:tcPr>
          <w:tcW w:w="20" w:type="dxa"/>
        </w:tcPr>
        <w:p w14:paraId="3FA58B1C" w14:textId="77777777" w:rsidR="00966315" w:rsidRDefault="00966315" w:rsidP="00966315">
          <w:pPr>
            <w:pStyle w:val="EmptyCellLayoutStyle"/>
            <w:spacing w:after="0" w:line="240" w:lineRule="auto"/>
          </w:pPr>
        </w:p>
      </w:tc>
      <w:tc>
        <w:tcPr>
          <w:tcW w:w="1491" w:type="dxa"/>
        </w:tcPr>
        <w:p w14:paraId="4CD691E7" w14:textId="77777777" w:rsidR="00966315" w:rsidRDefault="00966315" w:rsidP="00966315">
          <w:pPr>
            <w:pStyle w:val="EmptyCellLayoutStyle"/>
            <w:spacing w:after="0" w:line="240" w:lineRule="auto"/>
          </w:pPr>
        </w:p>
      </w:tc>
      <w:tc>
        <w:tcPr>
          <w:tcW w:w="131" w:type="dxa"/>
        </w:tcPr>
        <w:p w14:paraId="5EA837DD" w14:textId="77777777" w:rsidR="00966315" w:rsidRDefault="00966315" w:rsidP="00966315">
          <w:pPr>
            <w:pStyle w:val="EmptyCellLayoutStyle"/>
            <w:spacing w:after="0" w:line="240" w:lineRule="auto"/>
          </w:pPr>
        </w:p>
      </w:tc>
      <w:tc>
        <w:tcPr>
          <w:tcW w:w="2411" w:type="dxa"/>
        </w:tcPr>
        <w:p w14:paraId="7673F72B" w14:textId="77777777" w:rsidR="00966315" w:rsidRDefault="00966315" w:rsidP="00966315">
          <w:pPr>
            <w:pStyle w:val="EmptyCellLayoutStyle"/>
            <w:spacing w:after="0" w:line="240" w:lineRule="auto"/>
          </w:pPr>
        </w:p>
      </w:tc>
    </w:tr>
    <w:tr w:rsidR="00966315" w14:paraId="5EC878E0" w14:textId="77777777" w:rsidTr="00966315">
      <w:tc>
        <w:tcPr>
          <w:tcW w:w="4595" w:type="dxa"/>
          <w:gridSpan w:val="4"/>
          <w:vMerge/>
        </w:tcPr>
        <w:p w14:paraId="39176718" w14:textId="77777777" w:rsidR="00966315" w:rsidRDefault="00966315" w:rsidP="00966315">
          <w:pPr>
            <w:pStyle w:val="EmptyCellLayoutStyle"/>
            <w:spacing w:after="0" w:line="240" w:lineRule="auto"/>
          </w:pPr>
        </w:p>
      </w:tc>
      <w:tc>
        <w:tcPr>
          <w:tcW w:w="380" w:type="dxa"/>
        </w:tcPr>
        <w:p w14:paraId="51DAE62C" w14:textId="77777777" w:rsidR="00966315" w:rsidRDefault="00966315" w:rsidP="00966315">
          <w:pPr>
            <w:pStyle w:val="EmptyCellLayoutStyle"/>
            <w:spacing w:after="0" w:line="240" w:lineRule="auto"/>
          </w:pPr>
        </w:p>
      </w:tc>
      <w:tc>
        <w:tcPr>
          <w:tcW w:w="4053" w:type="dxa"/>
          <w:gridSpan w:val="4"/>
        </w:tcPr>
        <w:tbl>
          <w:tblPr>
            <w:tblW w:w="0" w:type="auto"/>
            <w:tblCellMar>
              <w:left w:w="0" w:type="dxa"/>
              <w:right w:w="0" w:type="dxa"/>
            </w:tblCellMar>
            <w:tblLook w:val="0000" w:firstRow="0" w:lastRow="0" w:firstColumn="0" w:lastColumn="0" w:noHBand="0" w:noVBand="0"/>
          </w:tblPr>
          <w:tblGrid>
            <w:gridCol w:w="5383"/>
          </w:tblGrid>
          <w:tr w:rsidR="00966315" w14:paraId="5291A694" w14:textId="77777777">
            <w:trPr>
              <w:trHeight w:val="262"/>
            </w:trPr>
            <w:tc>
              <w:tcPr>
                <w:tcW w:w="6519" w:type="dxa"/>
                <w:tcBorders>
                  <w:top w:val="nil"/>
                  <w:left w:val="nil"/>
                  <w:bottom w:val="nil"/>
                  <w:right w:val="nil"/>
                </w:tcBorders>
                <w:tcMar>
                  <w:top w:w="39" w:type="dxa"/>
                  <w:left w:w="39" w:type="dxa"/>
                  <w:bottom w:w="39" w:type="dxa"/>
                  <w:right w:w="39" w:type="dxa"/>
                </w:tcMar>
              </w:tcPr>
              <w:p w14:paraId="55BD19BF" w14:textId="721A120A" w:rsidR="00966315" w:rsidRDefault="00966315" w:rsidP="00966315">
                <w:pPr>
                  <w:spacing w:after="0" w:line="240" w:lineRule="auto"/>
                  <w:jc w:val="right"/>
                </w:pPr>
                <w:r>
                  <w:rPr>
                    <w:rFonts w:ascii="LM Roman 12" w:eastAsia="LM Roman 12" w:hAnsi="LM Roman 12"/>
                    <w:color w:val="000000"/>
                  </w:rPr>
                  <w:t>Academic Year 202</w:t>
                </w:r>
                <w:r w:rsidR="006A6125">
                  <w:rPr>
                    <w:rFonts w:ascii="LM Roman 12" w:eastAsia="LM Roman 12" w:hAnsi="LM Roman 12"/>
                    <w:color w:val="000000"/>
                  </w:rPr>
                  <w:t>6</w:t>
                </w:r>
                <w:r>
                  <w:rPr>
                    <w:rFonts w:ascii="LM Roman 12" w:eastAsia="LM Roman 12" w:hAnsi="LM Roman 12"/>
                    <w:color w:val="000000"/>
                  </w:rPr>
                  <w:t>-2</w:t>
                </w:r>
                <w:r w:rsidR="006A6125">
                  <w:rPr>
                    <w:rFonts w:ascii="LM Roman 12" w:eastAsia="LM Roman 12" w:hAnsi="LM Roman 12"/>
                    <w:color w:val="000000"/>
                  </w:rPr>
                  <w:t>7</w:t>
                </w:r>
                <w:r>
                  <w:rPr>
                    <w:rFonts w:ascii="LM Roman 12" w:eastAsia="LM Roman 12" w:hAnsi="LM Roman 12"/>
                    <w:color w:val="000000"/>
                  </w:rPr>
                  <w:t xml:space="preserve">  </w:t>
                </w:r>
              </w:p>
            </w:tc>
          </w:tr>
        </w:tbl>
        <w:p w14:paraId="38B04EB6" w14:textId="77777777" w:rsidR="00966315" w:rsidRDefault="00966315" w:rsidP="00966315">
          <w:pPr>
            <w:spacing w:after="0" w:line="240" w:lineRule="auto"/>
          </w:pPr>
        </w:p>
      </w:tc>
    </w:tr>
    <w:tr w:rsidR="00966315" w14:paraId="271E45CE" w14:textId="77777777" w:rsidTr="00966315">
      <w:tc>
        <w:tcPr>
          <w:tcW w:w="4595" w:type="dxa"/>
          <w:gridSpan w:val="4"/>
          <w:vMerge/>
        </w:tcPr>
        <w:p w14:paraId="4BD224A2" w14:textId="77777777" w:rsidR="00966315" w:rsidRDefault="00966315" w:rsidP="00966315">
          <w:pPr>
            <w:pStyle w:val="EmptyCellLayoutStyle"/>
            <w:spacing w:after="0" w:line="240" w:lineRule="auto"/>
          </w:pPr>
        </w:p>
      </w:tc>
      <w:tc>
        <w:tcPr>
          <w:tcW w:w="380" w:type="dxa"/>
        </w:tcPr>
        <w:p w14:paraId="57D42CF9" w14:textId="77777777" w:rsidR="00966315" w:rsidRDefault="00966315" w:rsidP="00966315">
          <w:pPr>
            <w:pStyle w:val="EmptyCellLayoutStyle"/>
            <w:spacing w:after="0" w:line="240" w:lineRule="auto"/>
          </w:pPr>
        </w:p>
      </w:tc>
      <w:tc>
        <w:tcPr>
          <w:tcW w:w="20" w:type="dxa"/>
        </w:tcPr>
        <w:p w14:paraId="01CE294C" w14:textId="77777777" w:rsidR="00966315" w:rsidRDefault="00966315" w:rsidP="00966315">
          <w:pPr>
            <w:pStyle w:val="EmptyCellLayoutStyle"/>
            <w:spacing w:after="0" w:line="240" w:lineRule="auto"/>
          </w:pPr>
        </w:p>
      </w:tc>
      <w:tc>
        <w:tcPr>
          <w:tcW w:w="1491" w:type="dxa"/>
        </w:tcPr>
        <w:p w14:paraId="5D12FE1B" w14:textId="77777777" w:rsidR="00966315" w:rsidRDefault="00966315" w:rsidP="00966315">
          <w:pPr>
            <w:pStyle w:val="EmptyCellLayoutStyle"/>
            <w:spacing w:after="0" w:line="240" w:lineRule="auto"/>
          </w:pPr>
        </w:p>
      </w:tc>
      <w:tc>
        <w:tcPr>
          <w:tcW w:w="131" w:type="dxa"/>
        </w:tcPr>
        <w:p w14:paraId="3CAB462D" w14:textId="77777777" w:rsidR="00966315" w:rsidRDefault="00966315" w:rsidP="00966315">
          <w:pPr>
            <w:pStyle w:val="EmptyCellLayoutStyle"/>
            <w:spacing w:after="0" w:line="240" w:lineRule="auto"/>
          </w:pPr>
        </w:p>
      </w:tc>
      <w:tc>
        <w:tcPr>
          <w:tcW w:w="2411" w:type="dxa"/>
        </w:tcPr>
        <w:p w14:paraId="11AFFA34" w14:textId="77777777" w:rsidR="00966315" w:rsidRDefault="00966315" w:rsidP="00966315">
          <w:pPr>
            <w:pStyle w:val="EmptyCellLayoutStyle"/>
            <w:spacing w:after="0" w:line="240" w:lineRule="auto"/>
          </w:pPr>
        </w:p>
      </w:tc>
    </w:tr>
    <w:tr w:rsidR="00966315" w14:paraId="6BC3D589" w14:textId="77777777" w:rsidTr="00966315">
      <w:tc>
        <w:tcPr>
          <w:tcW w:w="4595" w:type="dxa"/>
          <w:gridSpan w:val="4"/>
          <w:vMerge/>
        </w:tcPr>
        <w:p w14:paraId="4F68AA0E" w14:textId="77777777" w:rsidR="00966315" w:rsidRDefault="00966315" w:rsidP="00966315">
          <w:pPr>
            <w:pStyle w:val="EmptyCellLayoutStyle"/>
            <w:spacing w:after="0" w:line="240" w:lineRule="auto"/>
          </w:pPr>
        </w:p>
      </w:tc>
      <w:tc>
        <w:tcPr>
          <w:tcW w:w="380" w:type="dxa"/>
        </w:tcPr>
        <w:p w14:paraId="7D50BA17" w14:textId="77777777" w:rsidR="00966315" w:rsidRDefault="00966315" w:rsidP="00966315">
          <w:pPr>
            <w:pStyle w:val="EmptyCellLayoutStyle"/>
            <w:spacing w:after="0" w:line="240" w:lineRule="auto"/>
          </w:pPr>
        </w:p>
      </w:tc>
      <w:tc>
        <w:tcPr>
          <w:tcW w:w="4053" w:type="dxa"/>
          <w:gridSpan w:val="4"/>
          <w:vMerge w:val="restart"/>
        </w:tcPr>
        <w:tbl>
          <w:tblPr>
            <w:tblW w:w="0" w:type="auto"/>
            <w:tblCellMar>
              <w:left w:w="0" w:type="dxa"/>
              <w:right w:w="0" w:type="dxa"/>
            </w:tblCellMar>
            <w:tblLook w:val="0000" w:firstRow="0" w:lastRow="0" w:firstColumn="0" w:lastColumn="0" w:noHBand="0" w:noVBand="0"/>
          </w:tblPr>
          <w:tblGrid>
            <w:gridCol w:w="5383"/>
          </w:tblGrid>
          <w:tr w:rsidR="00966315" w14:paraId="26931E7D" w14:textId="77777777">
            <w:trPr>
              <w:trHeight w:val="262"/>
            </w:trPr>
            <w:tc>
              <w:tcPr>
                <w:tcW w:w="6519" w:type="dxa"/>
                <w:tcBorders>
                  <w:top w:val="nil"/>
                  <w:left w:val="nil"/>
                  <w:bottom w:val="nil"/>
                  <w:right w:val="nil"/>
                </w:tcBorders>
                <w:tcMar>
                  <w:top w:w="39" w:type="dxa"/>
                  <w:left w:w="39" w:type="dxa"/>
                  <w:bottom w:w="39" w:type="dxa"/>
                  <w:right w:w="39" w:type="dxa"/>
                </w:tcMar>
              </w:tcPr>
              <w:p w14:paraId="1D0010D9" w14:textId="4A7CCA27" w:rsidR="00966315" w:rsidRDefault="006A6125" w:rsidP="00966315">
                <w:pPr>
                  <w:spacing w:after="0" w:line="240" w:lineRule="auto"/>
                  <w:jc w:val="right"/>
                </w:pPr>
                <w:r>
                  <w:rPr>
                    <w:rFonts w:ascii="LM Roman 12" w:eastAsia="LM Roman 12" w:hAnsi="LM Roman 12"/>
                    <w:b/>
                    <w:color w:val="000000"/>
                  </w:rPr>
                  <w:t>Lab Practical</w:t>
                </w:r>
                <w:r w:rsidR="00966315">
                  <w:rPr>
                    <w:rFonts w:ascii="LM Roman 12" w:eastAsia="LM Roman 12" w:hAnsi="LM Roman 12"/>
                    <w:b/>
                    <w:color w:val="000000"/>
                  </w:rPr>
                  <w:t xml:space="preserve"> </w:t>
                </w:r>
              </w:p>
            </w:tc>
          </w:tr>
        </w:tbl>
        <w:p w14:paraId="75056A16" w14:textId="77777777" w:rsidR="00966315" w:rsidRDefault="00966315" w:rsidP="00966315">
          <w:pPr>
            <w:spacing w:after="0" w:line="240" w:lineRule="auto"/>
          </w:pPr>
        </w:p>
      </w:tc>
    </w:tr>
    <w:tr w:rsidR="00966315" w14:paraId="2E6D74B1" w14:textId="77777777" w:rsidTr="00966315">
      <w:tc>
        <w:tcPr>
          <w:tcW w:w="20" w:type="dxa"/>
        </w:tcPr>
        <w:p w14:paraId="52E3D93C" w14:textId="77777777" w:rsidR="00966315" w:rsidRDefault="00966315" w:rsidP="00966315">
          <w:pPr>
            <w:pStyle w:val="EmptyCellLayoutStyle"/>
            <w:spacing w:after="0" w:line="240" w:lineRule="auto"/>
          </w:pPr>
        </w:p>
      </w:tc>
      <w:tc>
        <w:tcPr>
          <w:tcW w:w="928" w:type="dxa"/>
          <w:gridSpan w:val="2"/>
        </w:tcPr>
        <w:p w14:paraId="0A11C55E" w14:textId="77777777" w:rsidR="00966315" w:rsidRDefault="00966315" w:rsidP="00966315">
          <w:pPr>
            <w:pStyle w:val="EmptyCellLayoutStyle"/>
            <w:spacing w:after="0" w:line="240" w:lineRule="auto"/>
          </w:pPr>
        </w:p>
      </w:tc>
      <w:tc>
        <w:tcPr>
          <w:tcW w:w="3647" w:type="dxa"/>
        </w:tcPr>
        <w:p w14:paraId="66CD5035" w14:textId="77777777" w:rsidR="00966315" w:rsidRDefault="00966315" w:rsidP="00966315">
          <w:pPr>
            <w:pStyle w:val="EmptyCellLayoutStyle"/>
            <w:spacing w:after="0" w:line="240" w:lineRule="auto"/>
          </w:pPr>
        </w:p>
      </w:tc>
      <w:tc>
        <w:tcPr>
          <w:tcW w:w="380" w:type="dxa"/>
        </w:tcPr>
        <w:p w14:paraId="6D8AEFC5" w14:textId="77777777" w:rsidR="00966315" w:rsidRDefault="00966315" w:rsidP="00966315">
          <w:pPr>
            <w:pStyle w:val="EmptyCellLayoutStyle"/>
            <w:spacing w:after="0" w:line="240" w:lineRule="auto"/>
          </w:pPr>
        </w:p>
      </w:tc>
      <w:tc>
        <w:tcPr>
          <w:tcW w:w="4053" w:type="dxa"/>
          <w:gridSpan w:val="4"/>
          <w:vMerge/>
        </w:tcPr>
        <w:p w14:paraId="061D55B3" w14:textId="77777777" w:rsidR="00966315" w:rsidRDefault="00966315" w:rsidP="00966315">
          <w:pPr>
            <w:pStyle w:val="EmptyCellLayoutStyle"/>
            <w:spacing w:after="0" w:line="240" w:lineRule="auto"/>
          </w:pPr>
        </w:p>
      </w:tc>
    </w:tr>
    <w:tr w:rsidR="00966315" w14:paraId="42660A69" w14:textId="77777777" w:rsidTr="00966315">
      <w:tc>
        <w:tcPr>
          <w:tcW w:w="20" w:type="dxa"/>
        </w:tcPr>
        <w:p w14:paraId="38227AC6" w14:textId="77777777" w:rsidR="00966315" w:rsidRDefault="00966315" w:rsidP="00966315">
          <w:pPr>
            <w:pStyle w:val="EmptyCellLayoutStyle"/>
            <w:spacing w:after="0" w:line="240" w:lineRule="auto"/>
          </w:pPr>
        </w:p>
      </w:tc>
      <w:tc>
        <w:tcPr>
          <w:tcW w:w="928" w:type="dxa"/>
          <w:gridSpan w:val="2"/>
        </w:tcPr>
        <w:p w14:paraId="1DCCDAEB" w14:textId="77777777" w:rsidR="00966315" w:rsidRDefault="00966315" w:rsidP="00966315">
          <w:pPr>
            <w:pStyle w:val="EmptyCellLayoutStyle"/>
            <w:spacing w:after="0" w:line="240" w:lineRule="auto"/>
          </w:pPr>
        </w:p>
      </w:tc>
      <w:tc>
        <w:tcPr>
          <w:tcW w:w="3647" w:type="dxa"/>
        </w:tcPr>
        <w:p w14:paraId="56F72CCE" w14:textId="77777777" w:rsidR="00966315" w:rsidRDefault="00966315" w:rsidP="00966315">
          <w:pPr>
            <w:pStyle w:val="EmptyCellLayoutStyle"/>
            <w:spacing w:after="0" w:line="240" w:lineRule="auto"/>
          </w:pPr>
        </w:p>
      </w:tc>
      <w:tc>
        <w:tcPr>
          <w:tcW w:w="380" w:type="dxa"/>
        </w:tcPr>
        <w:p w14:paraId="637EC6F5" w14:textId="77777777" w:rsidR="00966315" w:rsidRDefault="00966315" w:rsidP="00966315">
          <w:pPr>
            <w:pStyle w:val="EmptyCellLayoutStyle"/>
            <w:spacing w:after="0" w:line="240" w:lineRule="auto"/>
          </w:pPr>
        </w:p>
      </w:tc>
      <w:tc>
        <w:tcPr>
          <w:tcW w:w="20" w:type="dxa"/>
        </w:tcPr>
        <w:p w14:paraId="11A382F8" w14:textId="77777777" w:rsidR="00966315" w:rsidRDefault="00966315" w:rsidP="00966315">
          <w:pPr>
            <w:pStyle w:val="EmptyCellLayoutStyle"/>
            <w:spacing w:after="0" w:line="240" w:lineRule="auto"/>
          </w:pPr>
        </w:p>
      </w:tc>
      <w:tc>
        <w:tcPr>
          <w:tcW w:w="1491" w:type="dxa"/>
        </w:tcPr>
        <w:p w14:paraId="48E40F07" w14:textId="77777777" w:rsidR="00966315" w:rsidRDefault="00966315" w:rsidP="00966315">
          <w:pPr>
            <w:pStyle w:val="EmptyCellLayoutStyle"/>
            <w:spacing w:after="0" w:line="240" w:lineRule="auto"/>
          </w:pPr>
        </w:p>
      </w:tc>
      <w:tc>
        <w:tcPr>
          <w:tcW w:w="131" w:type="dxa"/>
        </w:tcPr>
        <w:p w14:paraId="70215C74" w14:textId="77777777" w:rsidR="00966315" w:rsidRDefault="00966315" w:rsidP="00966315">
          <w:pPr>
            <w:pStyle w:val="EmptyCellLayoutStyle"/>
            <w:spacing w:after="0" w:line="240" w:lineRule="auto"/>
          </w:pPr>
        </w:p>
      </w:tc>
      <w:tc>
        <w:tcPr>
          <w:tcW w:w="2411" w:type="dxa"/>
        </w:tcPr>
        <w:p w14:paraId="4AE4B0F9" w14:textId="77777777" w:rsidR="00966315" w:rsidRDefault="00966315" w:rsidP="00966315">
          <w:pPr>
            <w:pStyle w:val="EmptyCellLayoutStyle"/>
            <w:spacing w:after="0" w:line="240" w:lineRule="auto"/>
          </w:pPr>
        </w:p>
      </w:tc>
    </w:tr>
    <w:tr w:rsidR="00966315" w14:paraId="0B591152" w14:textId="77777777" w:rsidTr="00966315">
      <w:tc>
        <w:tcPr>
          <w:tcW w:w="20" w:type="dxa"/>
        </w:tcPr>
        <w:p w14:paraId="5FAA42B2" w14:textId="77777777" w:rsidR="00966315" w:rsidRDefault="00966315" w:rsidP="00966315">
          <w:pPr>
            <w:pStyle w:val="EmptyCellLayoutStyle"/>
            <w:spacing w:after="0" w:line="240" w:lineRule="auto"/>
          </w:pPr>
        </w:p>
      </w:tc>
      <w:tc>
        <w:tcPr>
          <w:tcW w:w="928" w:type="dxa"/>
          <w:gridSpan w:val="2"/>
        </w:tcPr>
        <w:p w14:paraId="21CD9DBA" w14:textId="77777777" w:rsidR="00966315" w:rsidRDefault="00966315" w:rsidP="00966315">
          <w:pPr>
            <w:pStyle w:val="EmptyCellLayoutStyle"/>
            <w:spacing w:after="0" w:line="240" w:lineRule="auto"/>
          </w:pPr>
        </w:p>
      </w:tc>
      <w:tc>
        <w:tcPr>
          <w:tcW w:w="3647" w:type="dxa"/>
        </w:tcPr>
        <w:p w14:paraId="6828B419" w14:textId="77777777" w:rsidR="00966315" w:rsidRDefault="00966315" w:rsidP="00966315">
          <w:pPr>
            <w:pStyle w:val="EmptyCellLayoutStyle"/>
            <w:spacing w:after="0" w:line="240" w:lineRule="auto"/>
          </w:pPr>
        </w:p>
      </w:tc>
      <w:tc>
        <w:tcPr>
          <w:tcW w:w="380" w:type="dxa"/>
        </w:tcPr>
        <w:p w14:paraId="7C920084" w14:textId="77777777" w:rsidR="00966315" w:rsidRDefault="00966315" w:rsidP="00966315">
          <w:pPr>
            <w:pStyle w:val="EmptyCellLayoutStyle"/>
            <w:spacing w:after="0" w:line="240" w:lineRule="auto"/>
          </w:pPr>
        </w:p>
      </w:tc>
      <w:tc>
        <w:tcPr>
          <w:tcW w:w="20" w:type="dxa"/>
        </w:tcPr>
        <w:p w14:paraId="082AB534" w14:textId="77777777" w:rsidR="00966315" w:rsidRDefault="00966315" w:rsidP="00966315">
          <w:pPr>
            <w:pStyle w:val="EmptyCellLayoutStyle"/>
            <w:spacing w:after="0" w:line="240" w:lineRule="auto"/>
          </w:pPr>
        </w:p>
      </w:tc>
      <w:tc>
        <w:tcPr>
          <w:tcW w:w="1491" w:type="dxa"/>
        </w:tcPr>
        <w:p w14:paraId="69763912" w14:textId="77777777" w:rsidR="00966315" w:rsidRDefault="00966315" w:rsidP="00966315">
          <w:pPr>
            <w:pStyle w:val="EmptyCellLayoutStyle"/>
            <w:spacing w:after="0" w:line="240" w:lineRule="auto"/>
          </w:pPr>
        </w:p>
      </w:tc>
      <w:tc>
        <w:tcPr>
          <w:tcW w:w="2542" w:type="dxa"/>
          <w:gridSpan w:val="2"/>
          <w:vMerge w:val="restart"/>
        </w:tcPr>
        <w:tbl>
          <w:tblPr>
            <w:tblW w:w="0" w:type="auto"/>
            <w:tblCellMar>
              <w:left w:w="0" w:type="dxa"/>
              <w:right w:w="0" w:type="dxa"/>
            </w:tblCellMar>
            <w:tblLook w:val="0000" w:firstRow="0" w:lastRow="0" w:firstColumn="0" w:lastColumn="0" w:noHBand="0" w:noVBand="0"/>
          </w:tblPr>
          <w:tblGrid>
            <w:gridCol w:w="3381"/>
          </w:tblGrid>
          <w:tr w:rsidR="00966315" w:rsidRPr="008D1F67" w14:paraId="5E7BF4DC" w14:textId="77777777" w:rsidTr="004357F3">
            <w:trPr>
              <w:trHeight w:val="330"/>
            </w:trPr>
            <w:tc>
              <w:tcPr>
                <w:tcW w:w="3720" w:type="dxa"/>
                <w:tcBorders>
                  <w:top w:val="nil"/>
                  <w:left w:val="nil"/>
                  <w:bottom w:val="nil"/>
                  <w:right w:val="nil"/>
                </w:tcBorders>
                <w:tcMar>
                  <w:top w:w="39" w:type="dxa"/>
                  <w:left w:w="39" w:type="dxa"/>
                  <w:bottom w:w="39" w:type="dxa"/>
                  <w:right w:w="39" w:type="dxa"/>
                </w:tcMar>
              </w:tcPr>
              <w:p w14:paraId="059C6966" w14:textId="3710010A" w:rsidR="00966315" w:rsidRDefault="00966315" w:rsidP="00966315">
                <w:pPr>
                  <w:spacing w:after="0" w:line="240" w:lineRule="auto"/>
                  <w:rPr>
                    <w:rFonts w:ascii="LM Roman 12" w:eastAsia="LM Roman 12" w:hAnsi="LM Roman 12"/>
                    <w:color w:val="000000" w:themeColor="text1"/>
                  </w:rPr>
                </w:pPr>
                <w:r>
                  <w:rPr>
                    <w:rFonts w:ascii="LM Roman 12" w:eastAsia="LM Roman 12" w:hAnsi="LM Roman 12"/>
                    <w:color w:val="000000" w:themeColor="text1"/>
                  </w:rPr>
                  <w:t xml:space="preserve">           </w:t>
                </w:r>
                <w:r w:rsidR="00C81EF7">
                  <w:rPr>
                    <w:rFonts w:ascii="LM Roman 12" w:eastAsia="LM Roman 12" w:hAnsi="LM Roman 12"/>
                    <w:color w:val="000000" w:themeColor="text1"/>
                  </w:rPr>
                  <w:t xml:space="preserve">    </w:t>
                </w:r>
                <w:r w:rsidR="00A079F9">
                  <w:rPr>
                    <w:rFonts w:ascii="LM Roman 12" w:eastAsia="LM Roman 12" w:hAnsi="LM Roman 12"/>
                    <w:color w:val="000000" w:themeColor="text1"/>
                  </w:rPr>
                  <w:t>Student Name:</w:t>
                </w:r>
                <w:r w:rsidR="003E5663">
                  <w:rPr>
                    <w:rFonts w:ascii="LM Roman 12" w:eastAsia="LM Roman 12" w:hAnsi="LM Roman 12"/>
                    <w:color w:val="000000" w:themeColor="text1"/>
                  </w:rPr>
                  <w:t xml:space="preserve"> Dobariya Savan</w:t>
                </w:r>
              </w:p>
              <w:p w14:paraId="777855AE" w14:textId="5C1A75BB" w:rsidR="00A079F9" w:rsidRPr="008D1F67" w:rsidRDefault="00A079F9" w:rsidP="00966315">
                <w:pPr>
                  <w:spacing w:after="0" w:line="240" w:lineRule="auto"/>
                  <w:rPr>
                    <w:color w:val="000000" w:themeColor="text1"/>
                  </w:rPr>
                </w:pPr>
                <w:r>
                  <w:rPr>
                    <w:color w:val="000000" w:themeColor="text1"/>
                  </w:rPr>
                  <w:t xml:space="preserve">              Enrolment No.:</w:t>
                </w:r>
                <w:r w:rsidR="003E5663">
                  <w:rPr>
                    <w:color w:val="000000" w:themeColor="text1"/>
                  </w:rPr>
                  <w:t xml:space="preserve"> 25030401026</w:t>
                </w:r>
              </w:p>
            </w:tc>
          </w:tr>
        </w:tbl>
        <w:p w14:paraId="546D977A" w14:textId="77777777" w:rsidR="00966315" w:rsidRDefault="00966315" w:rsidP="00966315">
          <w:pPr>
            <w:spacing w:after="0" w:line="240" w:lineRule="auto"/>
          </w:pPr>
        </w:p>
      </w:tc>
    </w:tr>
    <w:tr w:rsidR="00966315" w14:paraId="056666D5" w14:textId="77777777" w:rsidTr="00966315">
      <w:tc>
        <w:tcPr>
          <w:tcW w:w="20" w:type="dxa"/>
        </w:tcPr>
        <w:p w14:paraId="72FA1CC6" w14:textId="77777777" w:rsidR="00966315" w:rsidRDefault="00966315" w:rsidP="00966315">
          <w:pPr>
            <w:pStyle w:val="EmptyCellLayoutStyle"/>
            <w:spacing w:after="0" w:line="240" w:lineRule="auto"/>
          </w:pPr>
        </w:p>
      </w:tc>
      <w:tc>
        <w:tcPr>
          <w:tcW w:w="928" w:type="dxa"/>
          <w:gridSpan w:val="2"/>
        </w:tcPr>
        <w:p w14:paraId="002EDBA8" w14:textId="77777777" w:rsidR="00966315" w:rsidRDefault="00966315" w:rsidP="00966315">
          <w:pPr>
            <w:pStyle w:val="EmptyCellLayoutStyle"/>
            <w:spacing w:after="0" w:line="240" w:lineRule="auto"/>
          </w:pPr>
        </w:p>
      </w:tc>
      <w:tc>
        <w:tcPr>
          <w:tcW w:w="5538" w:type="dxa"/>
          <w:gridSpan w:val="4"/>
          <w:vMerge w:val="restart"/>
        </w:tcPr>
        <w:tbl>
          <w:tblPr>
            <w:tblW w:w="5318" w:type="dxa"/>
            <w:tblCellMar>
              <w:left w:w="0" w:type="dxa"/>
              <w:right w:w="0" w:type="dxa"/>
            </w:tblCellMar>
            <w:tblLook w:val="0000" w:firstRow="0" w:lastRow="0" w:firstColumn="0" w:lastColumn="0" w:noHBand="0" w:noVBand="0"/>
          </w:tblPr>
          <w:tblGrid>
            <w:gridCol w:w="5318"/>
          </w:tblGrid>
          <w:tr w:rsidR="00966315" w14:paraId="3A7E8A2C" w14:textId="77777777" w:rsidTr="00032008">
            <w:trPr>
              <w:trHeight w:val="287"/>
            </w:trPr>
            <w:tc>
              <w:tcPr>
                <w:tcW w:w="5318" w:type="dxa"/>
                <w:tcBorders>
                  <w:top w:val="nil"/>
                  <w:left w:val="nil"/>
                  <w:bottom w:val="nil"/>
                  <w:right w:val="nil"/>
                </w:tcBorders>
                <w:tcMar>
                  <w:top w:w="39" w:type="dxa"/>
                  <w:left w:w="39" w:type="dxa"/>
                  <w:bottom w:w="39" w:type="dxa"/>
                  <w:right w:w="39" w:type="dxa"/>
                </w:tcMar>
              </w:tcPr>
              <w:p w14:paraId="20AD7C19" w14:textId="50E4D415" w:rsidR="00966315" w:rsidRDefault="006A6125" w:rsidP="00966315">
                <w:pPr>
                  <w:spacing w:after="0" w:line="240" w:lineRule="auto"/>
                </w:pPr>
                <w:r>
                  <w:t>2</w:t>
                </w:r>
                <w:r w:rsidR="008115A7">
                  <w:t>504</w:t>
                </w:r>
                <w:r w:rsidR="00BC6BC8">
                  <w:t>MN</w:t>
                </w:r>
                <w:r w:rsidR="006107D3">
                  <w:t>313</w:t>
                </w:r>
                <w:r>
                  <w:t xml:space="preserve"> - Digital Marketing &amp; SEO</w:t>
                </w:r>
              </w:p>
            </w:tc>
          </w:tr>
        </w:tbl>
        <w:p w14:paraId="23879FF7" w14:textId="77777777" w:rsidR="00966315" w:rsidRDefault="00966315" w:rsidP="00966315">
          <w:pPr>
            <w:spacing w:after="0" w:line="240" w:lineRule="auto"/>
          </w:pPr>
        </w:p>
      </w:tc>
      <w:tc>
        <w:tcPr>
          <w:tcW w:w="2542" w:type="dxa"/>
          <w:gridSpan w:val="2"/>
          <w:vMerge/>
        </w:tcPr>
        <w:p w14:paraId="25108260" w14:textId="77777777" w:rsidR="00966315" w:rsidRDefault="00966315" w:rsidP="00966315">
          <w:pPr>
            <w:pStyle w:val="EmptyCellLayoutStyle"/>
            <w:spacing w:after="0" w:line="240" w:lineRule="auto"/>
          </w:pPr>
        </w:p>
      </w:tc>
    </w:tr>
    <w:tr w:rsidR="00966315" w14:paraId="6B7F2FB8" w14:textId="77777777" w:rsidTr="00966315">
      <w:tc>
        <w:tcPr>
          <w:tcW w:w="20" w:type="dxa"/>
        </w:tcPr>
        <w:p w14:paraId="4483B792" w14:textId="77777777" w:rsidR="00966315" w:rsidRDefault="00966315" w:rsidP="00966315">
          <w:pPr>
            <w:pStyle w:val="EmptyCellLayoutStyle"/>
            <w:spacing w:after="0" w:line="240" w:lineRule="auto"/>
          </w:pPr>
        </w:p>
      </w:tc>
      <w:tc>
        <w:tcPr>
          <w:tcW w:w="928" w:type="dxa"/>
          <w:gridSpan w:val="2"/>
        </w:tcPr>
        <w:tbl>
          <w:tblPr>
            <w:tblW w:w="0" w:type="auto"/>
            <w:tblCellMar>
              <w:left w:w="0" w:type="dxa"/>
              <w:right w:w="0" w:type="dxa"/>
            </w:tblCellMar>
            <w:tblLook w:val="0000" w:firstRow="0" w:lastRow="0" w:firstColumn="0" w:lastColumn="0" w:noHBand="0" w:noVBand="0"/>
          </w:tblPr>
          <w:tblGrid>
            <w:gridCol w:w="928"/>
          </w:tblGrid>
          <w:tr w:rsidR="00966315" w14:paraId="2F8F1A30" w14:textId="77777777">
            <w:trPr>
              <w:trHeight w:val="262"/>
            </w:trPr>
            <w:tc>
              <w:tcPr>
                <w:tcW w:w="960" w:type="dxa"/>
                <w:tcBorders>
                  <w:top w:val="nil"/>
                  <w:left w:val="nil"/>
                  <w:bottom w:val="nil"/>
                  <w:right w:val="nil"/>
                </w:tcBorders>
                <w:tcMar>
                  <w:top w:w="39" w:type="dxa"/>
                  <w:left w:w="39" w:type="dxa"/>
                  <w:bottom w:w="39" w:type="dxa"/>
                  <w:right w:w="39" w:type="dxa"/>
                </w:tcMar>
              </w:tcPr>
              <w:p w14:paraId="0C262CBE" w14:textId="77777777" w:rsidR="00966315" w:rsidRDefault="00966315" w:rsidP="00966315">
                <w:pPr>
                  <w:spacing w:after="0" w:line="240" w:lineRule="auto"/>
                </w:pPr>
                <w:proofErr w:type="gramStart"/>
                <w:r>
                  <w:rPr>
                    <w:rFonts w:ascii="LM Roman 12" w:eastAsia="LM Roman 12" w:hAnsi="LM Roman 12"/>
                    <w:b/>
                    <w:color w:val="000000"/>
                  </w:rPr>
                  <w:t>Subject :</w:t>
                </w:r>
                <w:proofErr w:type="gramEnd"/>
              </w:p>
            </w:tc>
          </w:tr>
        </w:tbl>
        <w:p w14:paraId="1FEC80E0" w14:textId="77777777" w:rsidR="00966315" w:rsidRDefault="00966315" w:rsidP="00966315">
          <w:pPr>
            <w:spacing w:after="0" w:line="240" w:lineRule="auto"/>
          </w:pPr>
        </w:p>
      </w:tc>
      <w:tc>
        <w:tcPr>
          <w:tcW w:w="5538" w:type="dxa"/>
          <w:gridSpan w:val="4"/>
          <w:vMerge/>
        </w:tcPr>
        <w:p w14:paraId="4F18D842" w14:textId="77777777" w:rsidR="00966315" w:rsidRDefault="00966315" w:rsidP="00966315">
          <w:pPr>
            <w:pStyle w:val="EmptyCellLayoutStyle"/>
            <w:spacing w:after="0" w:line="240" w:lineRule="auto"/>
          </w:pPr>
        </w:p>
      </w:tc>
      <w:tc>
        <w:tcPr>
          <w:tcW w:w="2542" w:type="dxa"/>
          <w:gridSpan w:val="2"/>
          <w:vMerge/>
        </w:tcPr>
        <w:p w14:paraId="072D2F60" w14:textId="77777777" w:rsidR="00966315" w:rsidRDefault="00966315" w:rsidP="00966315">
          <w:pPr>
            <w:pStyle w:val="EmptyCellLayoutStyle"/>
            <w:spacing w:after="0" w:line="240" w:lineRule="auto"/>
          </w:pPr>
        </w:p>
      </w:tc>
    </w:tr>
    <w:tr w:rsidR="00966315" w14:paraId="332B86F5" w14:textId="77777777" w:rsidTr="00966315">
      <w:tc>
        <w:tcPr>
          <w:tcW w:w="20" w:type="dxa"/>
        </w:tcPr>
        <w:p w14:paraId="09568861" w14:textId="77777777" w:rsidR="00966315" w:rsidRDefault="00966315" w:rsidP="00966315">
          <w:pPr>
            <w:pStyle w:val="EmptyCellLayoutStyle"/>
            <w:spacing w:after="0" w:line="240" w:lineRule="auto"/>
          </w:pPr>
        </w:p>
      </w:tc>
      <w:tc>
        <w:tcPr>
          <w:tcW w:w="928" w:type="dxa"/>
          <w:gridSpan w:val="2"/>
        </w:tcPr>
        <w:p w14:paraId="57BA9F51" w14:textId="77777777" w:rsidR="00966315" w:rsidRDefault="00966315" w:rsidP="00966315">
          <w:pPr>
            <w:pStyle w:val="EmptyCellLayoutStyle"/>
            <w:spacing w:after="0" w:line="240" w:lineRule="auto"/>
          </w:pPr>
        </w:p>
      </w:tc>
      <w:tc>
        <w:tcPr>
          <w:tcW w:w="3647" w:type="dxa"/>
        </w:tcPr>
        <w:p w14:paraId="2D7EDB77" w14:textId="77777777" w:rsidR="00966315" w:rsidRDefault="00966315" w:rsidP="00966315">
          <w:pPr>
            <w:pStyle w:val="EmptyCellLayoutStyle"/>
            <w:spacing w:after="0" w:line="240" w:lineRule="auto"/>
          </w:pPr>
        </w:p>
      </w:tc>
      <w:tc>
        <w:tcPr>
          <w:tcW w:w="380" w:type="dxa"/>
        </w:tcPr>
        <w:p w14:paraId="76B6336D" w14:textId="77777777" w:rsidR="00966315" w:rsidRDefault="00966315" w:rsidP="00966315">
          <w:pPr>
            <w:pStyle w:val="EmptyCellLayoutStyle"/>
            <w:spacing w:after="0" w:line="240" w:lineRule="auto"/>
          </w:pPr>
        </w:p>
      </w:tc>
      <w:tc>
        <w:tcPr>
          <w:tcW w:w="20" w:type="dxa"/>
        </w:tcPr>
        <w:p w14:paraId="46DFDC93" w14:textId="77777777" w:rsidR="00966315" w:rsidRDefault="00966315" w:rsidP="00966315">
          <w:pPr>
            <w:pStyle w:val="EmptyCellLayoutStyle"/>
            <w:spacing w:after="0" w:line="240" w:lineRule="auto"/>
          </w:pPr>
        </w:p>
      </w:tc>
      <w:tc>
        <w:tcPr>
          <w:tcW w:w="1491" w:type="dxa"/>
        </w:tcPr>
        <w:p w14:paraId="151DD689" w14:textId="77777777" w:rsidR="00966315" w:rsidRDefault="00966315" w:rsidP="00966315">
          <w:pPr>
            <w:pStyle w:val="EmptyCellLayoutStyle"/>
            <w:spacing w:after="0" w:line="240" w:lineRule="auto"/>
          </w:pPr>
        </w:p>
      </w:tc>
      <w:tc>
        <w:tcPr>
          <w:tcW w:w="131" w:type="dxa"/>
        </w:tcPr>
        <w:p w14:paraId="34BC0529" w14:textId="77777777" w:rsidR="00966315" w:rsidRDefault="00966315" w:rsidP="00966315">
          <w:pPr>
            <w:pStyle w:val="EmptyCellLayoutStyle"/>
            <w:spacing w:after="0" w:line="240" w:lineRule="auto"/>
          </w:pPr>
        </w:p>
      </w:tc>
      <w:tc>
        <w:tcPr>
          <w:tcW w:w="2411" w:type="dxa"/>
        </w:tcPr>
        <w:p w14:paraId="2C1EC2FF" w14:textId="77777777" w:rsidR="00966315" w:rsidRDefault="00966315" w:rsidP="00966315">
          <w:pPr>
            <w:pStyle w:val="EmptyCellLayoutStyle"/>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rPr>
        <w:rFonts w:ascii="Symbol" w:eastAsia="Symbol" w:hAnsi="Symbol" w:cs="Symbol"/>
        <w:sz w:val="20"/>
      </w:rPr>
    </w:lvl>
    <w:lvl w:ilvl="1">
      <w:start w:val="1"/>
      <w:numFmt w:val="bullet"/>
      <w:lvlText w:val="o"/>
      <w:lvlJc w:val="left"/>
      <w:rPr>
        <w:rFonts w:ascii="Courier New" w:eastAsia="Courier New" w:hAnsi="Courier New" w:cs="Courier New"/>
        <w:sz w:val="20"/>
      </w:rPr>
    </w:lvl>
    <w:lvl w:ilvl="2">
      <w:start w:val="1"/>
      <w:numFmt w:val="bullet"/>
      <w:lvlText w:val="§"/>
      <w:lvlJc w:val="left"/>
      <w:rPr>
        <w:rFonts w:ascii="Wingdings" w:eastAsia="Wingdings" w:hAnsi="Wingdings" w:cs="Wingdings"/>
        <w:sz w:val="20"/>
      </w:rPr>
    </w:lvl>
    <w:lvl w:ilvl="3">
      <w:start w:val="1"/>
      <w:numFmt w:val="bullet"/>
      <w:lvlText w:val="·"/>
      <w:lvlJc w:val="left"/>
      <w:rPr>
        <w:rFonts w:ascii="Symbol" w:eastAsia="Symbol" w:hAnsi="Symbol" w:cs="Symbol"/>
        <w:sz w:val="20"/>
      </w:rPr>
    </w:lvl>
    <w:lvl w:ilvl="4">
      <w:start w:val="1"/>
      <w:numFmt w:val="bullet"/>
      <w:lvlText w:val="o"/>
      <w:lvlJc w:val="left"/>
      <w:rPr>
        <w:rFonts w:ascii="Courier New" w:eastAsia="Courier New" w:hAnsi="Courier New" w:cs="Courier New"/>
        <w:sz w:val="20"/>
      </w:rPr>
    </w:lvl>
    <w:lvl w:ilvl="5">
      <w:start w:val="1"/>
      <w:numFmt w:val="bullet"/>
      <w:lvlText w:val="§"/>
      <w:lvlJc w:val="left"/>
      <w:rPr>
        <w:rFonts w:ascii="Wingdings" w:eastAsia="Wingdings" w:hAnsi="Wingdings" w:cs="Wingdings"/>
        <w:sz w:val="20"/>
      </w:rPr>
    </w:lvl>
    <w:lvl w:ilvl="6">
      <w:start w:val="1"/>
      <w:numFmt w:val="bullet"/>
      <w:lvlText w:val="·"/>
      <w:lvlJc w:val="left"/>
      <w:rPr>
        <w:rFonts w:ascii="Symbol" w:eastAsia="Symbol" w:hAnsi="Symbol" w:cs="Symbol"/>
        <w:sz w:val="20"/>
      </w:rPr>
    </w:lvl>
    <w:lvl w:ilvl="7">
      <w:start w:val="1"/>
      <w:numFmt w:val="bullet"/>
      <w:lvlText w:val="o"/>
      <w:lvlJc w:val="left"/>
      <w:rPr>
        <w:rFonts w:ascii="Courier New" w:eastAsia="Courier New" w:hAnsi="Courier New" w:cs="Courier New"/>
        <w:sz w:val="20"/>
      </w:rPr>
    </w:lvl>
    <w:lvl w:ilvl="8">
      <w:start w:val="1"/>
      <w:numFmt w:val="bullet"/>
      <w:lvlText w:val="§"/>
      <w:lvlJc w:val="left"/>
      <w:rPr>
        <w:rFonts w:ascii="Wingdings" w:eastAsia="Wingdings" w:hAnsi="Wingdings" w:cs="Wingdings"/>
        <w:sz w:val="20"/>
      </w:rPr>
    </w:lvl>
  </w:abstractNum>
  <w:abstractNum w:abstractNumId="1" w15:restartNumberingAfterBreak="0">
    <w:nsid w:val="00000002"/>
    <w:multiLevelType w:val="multilevel"/>
    <w:tmpl w:val="00000002"/>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2" w15:restartNumberingAfterBreak="0">
    <w:nsid w:val="00000003"/>
    <w:multiLevelType w:val="multilevel"/>
    <w:tmpl w:val="00000003"/>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3" w15:restartNumberingAfterBreak="0">
    <w:nsid w:val="00000004"/>
    <w:multiLevelType w:val="multilevel"/>
    <w:tmpl w:val="00000004"/>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4" w15:restartNumberingAfterBreak="0">
    <w:nsid w:val="00000005"/>
    <w:multiLevelType w:val="multilevel"/>
    <w:tmpl w:val="00000005"/>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5" w15:restartNumberingAfterBreak="0">
    <w:nsid w:val="0444410E"/>
    <w:multiLevelType w:val="hybridMultilevel"/>
    <w:tmpl w:val="5EB227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3A3AE2"/>
    <w:multiLevelType w:val="multilevel"/>
    <w:tmpl w:val="7F5E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576B1"/>
    <w:multiLevelType w:val="hybridMultilevel"/>
    <w:tmpl w:val="87B0D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0F2EBF"/>
    <w:multiLevelType w:val="hybridMultilevel"/>
    <w:tmpl w:val="C5B447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EC6DEA"/>
    <w:multiLevelType w:val="multilevel"/>
    <w:tmpl w:val="CD60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FB2AE9"/>
    <w:multiLevelType w:val="multilevel"/>
    <w:tmpl w:val="C076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A501C4"/>
    <w:multiLevelType w:val="hybridMultilevel"/>
    <w:tmpl w:val="E3806A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793B91"/>
    <w:multiLevelType w:val="multilevel"/>
    <w:tmpl w:val="F3CA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86A06"/>
    <w:multiLevelType w:val="multilevel"/>
    <w:tmpl w:val="91E6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C31263"/>
    <w:multiLevelType w:val="multilevel"/>
    <w:tmpl w:val="21E21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F76057"/>
    <w:multiLevelType w:val="multilevel"/>
    <w:tmpl w:val="6A3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84393"/>
    <w:multiLevelType w:val="multilevel"/>
    <w:tmpl w:val="46EC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01658F"/>
    <w:multiLevelType w:val="multilevel"/>
    <w:tmpl w:val="E54C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535F2"/>
    <w:multiLevelType w:val="multilevel"/>
    <w:tmpl w:val="87E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B2840"/>
    <w:multiLevelType w:val="multilevel"/>
    <w:tmpl w:val="C366C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060AE"/>
    <w:multiLevelType w:val="multilevel"/>
    <w:tmpl w:val="753AA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D33A41"/>
    <w:multiLevelType w:val="multilevel"/>
    <w:tmpl w:val="1C96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0F1C5A"/>
    <w:multiLevelType w:val="multilevel"/>
    <w:tmpl w:val="A726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370333"/>
    <w:multiLevelType w:val="multilevel"/>
    <w:tmpl w:val="B990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406D94"/>
    <w:multiLevelType w:val="multilevel"/>
    <w:tmpl w:val="073E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044BB"/>
    <w:multiLevelType w:val="multilevel"/>
    <w:tmpl w:val="D9B8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00BFB"/>
    <w:multiLevelType w:val="multilevel"/>
    <w:tmpl w:val="AB9C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1200E"/>
    <w:multiLevelType w:val="multilevel"/>
    <w:tmpl w:val="D01EC9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B05B7"/>
    <w:multiLevelType w:val="multilevel"/>
    <w:tmpl w:val="E34E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D1581B"/>
    <w:multiLevelType w:val="multilevel"/>
    <w:tmpl w:val="A2A28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225728"/>
    <w:multiLevelType w:val="multilevel"/>
    <w:tmpl w:val="B382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9F45E4"/>
    <w:multiLevelType w:val="multilevel"/>
    <w:tmpl w:val="1D9C5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09727D"/>
    <w:multiLevelType w:val="hybridMultilevel"/>
    <w:tmpl w:val="C934498A"/>
    <w:lvl w:ilvl="0" w:tplc="C422D7CC">
      <w:start w:val="1"/>
      <w:numFmt w:val="decimal"/>
      <w:lvlText w:val="%1."/>
      <w:lvlJc w:val="left"/>
      <w:pPr>
        <w:ind w:left="732" w:hanging="361"/>
      </w:pPr>
      <w:rPr>
        <w:rFonts w:ascii="Calibri" w:eastAsia="Calibri" w:hAnsi="Calibri" w:cs="Calibri" w:hint="default"/>
        <w:b/>
        <w:bCs/>
        <w:i w:val="0"/>
        <w:iCs w:val="0"/>
        <w:spacing w:val="-1"/>
        <w:w w:val="103"/>
        <w:sz w:val="28"/>
        <w:szCs w:val="28"/>
        <w:lang w:val="en-US" w:eastAsia="en-US" w:bidi="ar-SA"/>
      </w:rPr>
    </w:lvl>
    <w:lvl w:ilvl="1" w:tplc="25603820">
      <w:numFmt w:val="bullet"/>
      <w:lvlText w:val="•"/>
      <w:lvlJc w:val="left"/>
      <w:pPr>
        <w:ind w:left="1715" w:hanging="361"/>
      </w:pPr>
      <w:rPr>
        <w:rFonts w:hint="default"/>
        <w:lang w:val="en-US" w:eastAsia="en-US" w:bidi="ar-SA"/>
      </w:rPr>
    </w:lvl>
    <w:lvl w:ilvl="2" w:tplc="A614F1E6">
      <w:numFmt w:val="bullet"/>
      <w:lvlText w:val="•"/>
      <w:lvlJc w:val="left"/>
      <w:pPr>
        <w:ind w:left="2690" w:hanging="361"/>
      </w:pPr>
      <w:rPr>
        <w:rFonts w:hint="default"/>
        <w:lang w:val="en-US" w:eastAsia="en-US" w:bidi="ar-SA"/>
      </w:rPr>
    </w:lvl>
    <w:lvl w:ilvl="3" w:tplc="B554EB52">
      <w:numFmt w:val="bullet"/>
      <w:lvlText w:val="•"/>
      <w:lvlJc w:val="left"/>
      <w:pPr>
        <w:ind w:left="3665" w:hanging="361"/>
      </w:pPr>
      <w:rPr>
        <w:rFonts w:hint="default"/>
        <w:lang w:val="en-US" w:eastAsia="en-US" w:bidi="ar-SA"/>
      </w:rPr>
    </w:lvl>
    <w:lvl w:ilvl="4" w:tplc="42BC71CC">
      <w:numFmt w:val="bullet"/>
      <w:lvlText w:val="•"/>
      <w:lvlJc w:val="left"/>
      <w:pPr>
        <w:ind w:left="4641" w:hanging="361"/>
      </w:pPr>
      <w:rPr>
        <w:rFonts w:hint="default"/>
        <w:lang w:val="en-US" w:eastAsia="en-US" w:bidi="ar-SA"/>
      </w:rPr>
    </w:lvl>
    <w:lvl w:ilvl="5" w:tplc="24C2754C">
      <w:numFmt w:val="bullet"/>
      <w:lvlText w:val="•"/>
      <w:lvlJc w:val="left"/>
      <w:pPr>
        <w:ind w:left="5616" w:hanging="361"/>
      </w:pPr>
      <w:rPr>
        <w:rFonts w:hint="default"/>
        <w:lang w:val="en-US" w:eastAsia="en-US" w:bidi="ar-SA"/>
      </w:rPr>
    </w:lvl>
    <w:lvl w:ilvl="6" w:tplc="488A6EA2">
      <w:numFmt w:val="bullet"/>
      <w:lvlText w:val="•"/>
      <w:lvlJc w:val="left"/>
      <w:pPr>
        <w:ind w:left="6591" w:hanging="361"/>
      </w:pPr>
      <w:rPr>
        <w:rFonts w:hint="default"/>
        <w:lang w:val="en-US" w:eastAsia="en-US" w:bidi="ar-SA"/>
      </w:rPr>
    </w:lvl>
    <w:lvl w:ilvl="7" w:tplc="C63ED482">
      <w:numFmt w:val="bullet"/>
      <w:lvlText w:val="•"/>
      <w:lvlJc w:val="left"/>
      <w:pPr>
        <w:ind w:left="7566" w:hanging="361"/>
      </w:pPr>
      <w:rPr>
        <w:rFonts w:hint="default"/>
        <w:lang w:val="en-US" w:eastAsia="en-US" w:bidi="ar-SA"/>
      </w:rPr>
    </w:lvl>
    <w:lvl w:ilvl="8" w:tplc="30D4883E">
      <w:numFmt w:val="bullet"/>
      <w:lvlText w:val="•"/>
      <w:lvlJc w:val="left"/>
      <w:pPr>
        <w:ind w:left="8542" w:hanging="361"/>
      </w:pPr>
      <w:rPr>
        <w:rFonts w:hint="default"/>
        <w:lang w:val="en-US" w:eastAsia="en-US" w:bidi="ar-SA"/>
      </w:rPr>
    </w:lvl>
  </w:abstractNum>
  <w:abstractNum w:abstractNumId="33" w15:restartNumberingAfterBreak="0">
    <w:nsid w:val="7E067DE7"/>
    <w:multiLevelType w:val="multilevel"/>
    <w:tmpl w:val="A37C7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066605"/>
    <w:multiLevelType w:val="multilevel"/>
    <w:tmpl w:val="42E23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2E4940"/>
    <w:multiLevelType w:val="multilevel"/>
    <w:tmpl w:val="C8FE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923627">
    <w:abstractNumId w:val="0"/>
  </w:num>
  <w:num w:numId="2" w16cid:durableId="1655404825">
    <w:abstractNumId w:val="1"/>
  </w:num>
  <w:num w:numId="3" w16cid:durableId="1649433726">
    <w:abstractNumId w:val="2"/>
  </w:num>
  <w:num w:numId="4" w16cid:durableId="18703662">
    <w:abstractNumId w:val="3"/>
  </w:num>
  <w:num w:numId="5" w16cid:durableId="803473645">
    <w:abstractNumId w:val="4"/>
  </w:num>
  <w:num w:numId="6" w16cid:durableId="1864125045">
    <w:abstractNumId w:val="30"/>
  </w:num>
  <w:num w:numId="7" w16cid:durableId="1412046201">
    <w:abstractNumId w:val="29"/>
  </w:num>
  <w:num w:numId="8" w16cid:durableId="1436822759">
    <w:abstractNumId w:val="22"/>
  </w:num>
  <w:num w:numId="9" w16cid:durableId="1964077004">
    <w:abstractNumId w:val="21"/>
  </w:num>
  <w:num w:numId="10" w16cid:durableId="482280506">
    <w:abstractNumId w:val="28"/>
  </w:num>
  <w:num w:numId="11" w16cid:durableId="1780486081">
    <w:abstractNumId w:val="31"/>
  </w:num>
  <w:num w:numId="12" w16cid:durableId="932937724">
    <w:abstractNumId w:val="14"/>
  </w:num>
  <w:num w:numId="13" w16cid:durableId="1224023537">
    <w:abstractNumId w:val="16"/>
  </w:num>
  <w:num w:numId="14" w16cid:durableId="559366924">
    <w:abstractNumId w:val="27"/>
  </w:num>
  <w:num w:numId="15" w16cid:durableId="158083291">
    <w:abstractNumId w:val="11"/>
  </w:num>
  <w:num w:numId="16" w16cid:durableId="1671367622">
    <w:abstractNumId w:val="18"/>
  </w:num>
  <w:num w:numId="17" w16cid:durableId="145050421">
    <w:abstractNumId w:val="17"/>
  </w:num>
  <w:num w:numId="18" w16cid:durableId="1342656666">
    <w:abstractNumId w:val="20"/>
  </w:num>
  <w:num w:numId="19" w16cid:durableId="180051256">
    <w:abstractNumId w:val="34"/>
  </w:num>
  <w:num w:numId="20" w16cid:durableId="78329936">
    <w:abstractNumId w:val="25"/>
  </w:num>
  <w:num w:numId="21" w16cid:durableId="1239362133">
    <w:abstractNumId w:val="13"/>
  </w:num>
  <w:num w:numId="22" w16cid:durableId="1457676565">
    <w:abstractNumId w:val="23"/>
  </w:num>
  <w:num w:numId="23" w16cid:durableId="1231378751">
    <w:abstractNumId w:val="35"/>
  </w:num>
  <w:num w:numId="24" w16cid:durableId="1455101951">
    <w:abstractNumId w:val="7"/>
  </w:num>
  <w:num w:numId="25" w16cid:durableId="1699425959">
    <w:abstractNumId w:val="24"/>
  </w:num>
  <w:num w:numId="26" w16cid:durableId="988244288">
    <w:abstractNumId w:val="26"/>
  </w:num>
  <w:num w:numId="27" w16cid:durableId="343553017">
    <w:abstractNumId w:val="19"/>
  </w:num>
  <w:num w:numId="28" w16cid:durableId="1428692240">
    <w:abstractNumId w:val="9"/>
  </w:num>
  <w:num w:numId="29" w16cid:durableId="1273710225">
    <w:abstractNumId w:val="10"/>
  </w:num>
  <w:num w:numId="30" w16cid:durableId="1231110653">
    <w:abstractNumId w:val="15"/>
  </w:num>
  <w:num w:numId="31" w16cid:durableId="1469588081">
    <w:abstractNumId w:val="33"/>
  </w:num>
  <w:num w:numId="32" w16cid:durableId="1892424616">
    <w:abstractNumId w:val="6"/>
  </w:num>
  <w:num w:numId="33" w16cid:durableId="1721318296">
    <w:abstractNumId w:val="12"/>
  </w:num>
  <w:num w:numId="34" w16cid:durableId="1019547067">
    <w:abstractNumId w:val="32"/>
  </w:num>
  <w:num w:numId="35" w16cid:durableId="1198394882">
    <w:abstractNumId w:val="5"/>
  </w:num>
  <w:num w:numId="36" w16cid:durableId="20790091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4CA"/>
    <w:rsid w:val="000133F4"/>
    <w:rsid w:val="000136A8"/>
    <w:rsid w:val="000164C7"/>
    <w:rsid w:val="00020E4A"/>
    <w:rsid w:val="00032008"/>
    <w:rsid w:val="00055B26"/>
    <w:rsid w:val="000570B9"/>
    <w:rsid w:val="0008745A"/>
    <w:rsid w:val="00093566"/>
    <w:rsid w:val="0009545F"/>
    <w:rsid w:val="0009675C"/>
    <w:rsid w:val="000B0D76"/>
    <w:rsid w:val="000C0DF8"/>
    <w:rsid w:val="000E4711"/>
    <w:rsid w:val="000E546F"/>
    <w:rsid w:val="000F4A8E"/>
    <w:rsid w:val="000F5063"/>
    <w:rsid w:val="000F5CF5"/>
    <w:rsid w:val="00127AB5"/>
    <w:rsid w:val="0014758C"/>
    <w:rsid w:val="0016355B"/>
    <w:rsid w:val="001773E8"/>
    <w:rsid w:val="00186BBB"/>
    <w:rsid w:val="001B2C13"/>
    <w:rsid w:val="001B72D2"/>
    <w:rsid w:val="001C4BFB"/>
    <w:rsid w:val="001D5081"/>
    <w:rsid w:val="00226BA0"/>
    <w:rsid w:val="00242B39"/>
    <w:rsid w:val="002871C9"/>
    <w:rsid w:val="002E1056"/>
    <w:rsid w:val="002F47D9"/>
    <w:rsid w:val="00351FEB"/>
    <w:rsid w:val="003642BA"/>
    <w:rsid w:val="003718D5"/>
    <w:rsid w:val="00376D05"/>
    <w:rsid w:val="00392525"/>
    <w:rsid w:val="00395E40"/>
    <w:rsid w:val="00396C0E"/>
    <w:rsid w:val="003C05C6"/>
    <w:rsid w:val="003C6A06"/>
    <w:rsid w:val="003D0920"/>
    <w:rsid w:val="003E35BD"/>
    <w:rsid w:val="003E4348"/>
    <w:rsid w:val="003E5663"/>
    <w:rsid w:val="003F6927"/>
    <w:rsid w:val="004045EE"/>
    <w:rsid w:val="004103B6"/>
    <w:rsid w:val="00410A13"/>
    <w:rsid w:val="00412AF4"/>
    <w:rsid w:val="00415CF0"/>
    <w:rsid w:val="00425B82"/>
    <w:rsid w:val="004357F3"/>
    <w:rsid w:val="0045100A"/>
    <w:rsid w:val="004A3033"/>
    <w:rsid w:val="004D53CA"/>
    <w:rsid w:val="004F46F8"/>
    <w:rsid w:val="00500F01"/>
    <w:rsid w:val="00517A7C"/>
    <w:rsid w:val="00583B98"/>
    <w:rsid w:val="00583BC9"/>
    <w:rsid w:val="005B2DC1"/>
    <w:rsid w:val="005B6CD6"/>
    <w:rsid w:val="005C1422"/>
    <w:rsid w:val="005C51EE"/>
    <w:rsid w:val="005F0A0D"/>
    <w:rsid w:val="005F1421"/>
    <w:rsid w:val="00601CC1"/>
    <w:rsid w:val="006066B0"/>
    <w:rsid w:val="006107D3"/>
    <w:rsid w:val="00611569"/>
    <w:rsid w:val="00616528"/>
    <w:rsid w:val="00616AD8"/>
    <w:rsid w:val="006518F8"/>
    <w:rsid w:val="00667708"/>
    <w:rsid w:val="00670874"/>
    <w:rsid w:val="00681234"/>
    <w:rsid w:val="00682F98"/>
    <w:rsid w:val="00691033"/>
    <w:rsid w:val="006957F8"/>
    <w:rsid w:val="0069670A"/>
    <w:rsid w:val="0069728B"/>
    <w:rsid w:val="006A6125"/>
    <w:rsid w:val="006C45D2"/>
    <w:rsid w:val="006C6E6E"/>
    <w:rsid w:val="006D1CDB"/>
    <w:rsid w:val="006F39C5"/>
    <w:rsid w:val="007032E8"/>
    <w:rsid w:val="00726439"/>
    <w:rsid w:val="00726893"/>
    <w:rsid w:val="00733133"/>
    <w:rsid w:val="0074538E"/>
    <w:rsid w:val="007614AB"/>
    <w:rsid w:val="007709B6"/>
    <w:rsid w:val="007A0E35"/>
    <w:rsid w:val="007D361A"/>
    <w:rsid w:val="007E49E4"/>
    <w:rsid w:val="007F09C9"/>
    <w:rsid w:val="0081033E"/>
    <w:rsid w:val="008115A7"/>
    <w:rsid w:val="0083305C"/>
    <w:rsid w:val="00853147"/>
    <w:rsid w:val="00876766"/>
    <w:rsid w:val="00887513"/>
    <w:rsid w:val="00892D7C"/>
    <w:rsid w:val="00896D92"/>
    <w:rsid w:val="008D1F67"/>
    <w:rsid w:val="008D6323"/>
    <w:rsid w:val="009017AB"/>
    <w:rsid w:val="009267AA"/>
    <w:rsid w:val="00930828"/>
    <w:rsid w:val="00966315"/>
    <w:rsid w:val="0097115D"/>
    <w:rsid w:val="009754CA"/>
    <w:rsid w:val="009B6917"/>
    <w:rsid w:val="009C324D"/>
    <w:rsid w:val="009D084B"/>
    <w:rsid w:val="009D2D57"/>
    <w:rsid w:val="009D74A3"/>
    <w:rsid w:val="009D78AC"/>
    <w:rsid w:val="009F2A40"/>
    <w:rsid w:val="00A079F9"/>
    <w:rsid w:val="00A65858"/>
    <w:rsid w:val="00A752E2"/>
    <w:rsid w:val="00AA76BB"/>
    <w:rsid w:val="00AC374F"/>
    <w:rsid w:val="00AD0DEA"/>
    <w:rsid w:val="00AD712A"/>
    <w:rsid w:val="00AF0B23"/>
    <w:rsid w:val="00B01A21"/>
    <w:rsid w:val="00B10350"/>
    <w:rsid w:val="00B1114F"/>
    <w:rsid w:val="00B44457"/>
    <w:rsid w:val="00B629AF"/>
    <w:rsid w:val="00B943C7"/>
    <w:rsid w:val="00BA26A1"/>
    <w:rsid w:val="00BA475F"/>
    <w:rsid w:val="00BC6BC8"/>
    <w:rsid w:val="00BD6CED"/>
    <w:rsid w:val="00BE7970"/>
    <w:rsid w:val="00C11269"/>
    <w:rsid w:val="00C11848"/>
    <w:rsid w:val="00C16A19"/>
    <w:rsid w:val="00C450A5"/>
    <w:rsid w:val="00C461A3"/>
    <w:rsid w:val="00C60E56"/>
    <w:rsid w:val="00C73642"/>
    <w:rsid w:val="00C75DBC"/>
    <w:rsid w:val="00C81EF7"/>
    <w:rsid w:val="00CA6A99"/>
    <w:rsid w:val="00CA7220"/>
    <w:rsid w:val="00CC179C"/>
    <w:rsid w:val="00CC62B1"/>
    <w:rsid w:val="00CD32B0"/>
    <w:rsid w:val="00CF336C"/>
    <w:rsid w:val="00D02929"/>
    <w:rsid w:val="00D13673"/>
    <w:rsid w:val="00D30151"/>
    <w:rsid w:val="00D57BA4"/>
    <w:rsid w:val="00D8769E"/>
    <w:rsid w:val="00DB09E0"/>
    <w:rsid w:val="00DB0AA0"/>
    <w:rsid w:val="00DD0FD4"/>
    <w:rsid w:val="00DE2191"/>
    <w:rsid w:val="00DE2B77"/>
    <w:rsid w:val="00DE4938"/>
    <w:rsid w:val="00DF2504"/>
    <w:rsid w:val="00E5604E"/>
    <w:rsid w:val="00E7060F"/>
    <w:rsid w:val="00E80F1C"/>
    <w:rsid w:val="00E87A28"/>
    <w:rsid w:val="00EB1E80"/>
    <w:rsid w:val="00ED3089"/>
    <w:rsid w:val="00ED4D5A"/>
    <w:rsid w:val="00EF1F31"/>
    <w:rsid w:val="00F032F7"/>
    <w:rsid w:val="00F449CC"/>
    <w:rsid w:val="00F67370"/>
    <w:rsid w:val="00F758F2"/>
    <w:rsid w:val="00F7639A"/>
    <w:rsid w:val="00FA3A0D"/>
    <w:rsid w:val="00FA58D6"/>
    <w:rsid w:val="00FC0CFF"/>
    <w:rsid w:val="00FC1C30"/>
    <w:rsid w:val="00FD39F1"/>
    <w:rsid w:val="00FF752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EB0B66"/>
  <w15:docId w15:val="{2F667867-D9E9-4231-8921-FCECE960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A0D"/>
    <w:rPr>
      <w:rFonts w:cs="Shruti"/>
    </w:rPr>
  </w:style>
  <w:style w:type="paragraph" w:styleId="Heading1">
    <w:name w:val="heading 1"/>
    <w:basedOn w:val="Normal"/>
    <w:link w:val="Heading1Char"/>
    <w:uiPriority w:val="9"/>
    <w:qFormat/>
    <w:rsid w:val="009D084B"/>
    <w:pPr>
      <w:spacing w:before="100" w:beforeAutospacing="1" w:after="100" w:afterAutospacing="1" w:line="240" w:lineRule="auto"/>
      <w:outlineLvl w:val="0"/>
    </w:pPr>
    <w:rPr>
      <w:rFonts w:cs="Times New Roman"/>
      <w:b/>
      <w:bCs/>
      <w:kern w:val="36"/>
      <w:sz w:val="48"/>
      <w:szCs w:val="48"/>
      <w:lang w:val="en-US" w:eastAsia="en-US" w:bidi="ar-SA"/>
    </w:rPr>
  </w:style>
  <w:style w:type="paragraph" w:styleId="Heading2">
    <w:name w:val="heading 2"/>
    <w:basedOn w:val="Normal"/>
    <w:link w:val="Heading2Char"/>
    <w:uiPriority w:val="9"/>
    <w:qFormat/>
    <w:rsid w:val="009D084B"/>
    <w:pPr>
      <w:spacing w:before="100" w:beforeAutospacing="1" w:after="100" w:afterAutospacing="1" w:line="240" w:lineRule="auto"/>
      <w:outlineLvl w:val="1"/>
    </w:pPr>
    <w:rPr>
      <w:rFonts w:cs="Times New Roman"/>
      <w:b/>
      <w:bCs/>
      <w:sz w:val="36"/>
      <w:szCs w:val="36"/>
      <w:lang w:val="en-US" w:eastAsia="en-US" w:bidi="ar-SA"/>
    </w:rPr>
  </w:style>
  <w:style w:type="paragraph" w:styleId="Heading3">
    <w:name w:val="heading 3"/>
    <w:basedOn w:val="Normal"/>
    <w:link w:val="Heading3Char"/>
    <w:uiPriority w:val="9"/>
    <w:qFormat/>
    <w:rsid w:val="009D084B"/>
    <w:pPr>
      <w:spacing w:before="100" w:beforeAutospacing="1" w:after="100" w:afterAutospacing="1" w:line="240" w:lineRule="auto"/>
      <w:outlineLvl w:val="2"/>
    </w:pPr>
    <w:rPr>
      <w:rFonts w:cs="Times New Roman"/>
      <w:b/>
      <w:bCs/>
      <w:sz w:val="27"/>
      <w:szCs w:val="27"/>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tyCellLayoutStyle">
    <w:name w:val="EmptyCellLayoutStyle"/>
    <w:rPr>
      <w:sz w:val="2"/>
    </w:rPr>
  </w:style>
  <w:style w:type="paragraph" w:styleId="Header">
    <w:name w:val="header"/>
    <w:basedOn w:val="Normal"/>
    <w:link w:val="HeaderChar"/>
    <w:uiPriority w:val="99"/>
    <w:unhideWhenUsed/>
    <w:rsid w:val="007614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4AB"/>
    <w:rPr>
      <w:rFonts w:cs="Shruti"/>
    </w:rPr>
  </w:style>
  <w:style w:type="paragraph" w:styleId="Footer">
    <w:name w:val="footer"/>
    <w:basedOn w:val="Normal"/>
    <w:link w:val="FooterChar"/>
    <w:uiPriority w:val="99"/>
    <w:unhideWhenUsed/>
    <w:rsid w:val="007614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14AB"/>
    <w:rPr>
      <w:rFonts w:cs="Shruti"/>
    </w:rPr>
  </w:style>
  <w:style w:type="paragraph" w:styleId="BalloonText">
    <w:name w:val="Balloon Text"/>
    <w:basedOn w:val="Normal"/>
    <w:link w:val="BalloonTextChar"/>
    <w:uiPriority w:val="99"/>
    <w:semiHidden/>
    <w:unhideWhenUsed/>
    <w:rsid w:val="00ED4D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4D5A"/>
    <w:rPr>
      <w:rFonts w:ascii="Segoe UI" w:hAnsi="Segoe UI" w:cs="Segoe UI"/>
      <w:sz w:val="18"/>
      <w:szCs w:val="18"/>
    </w:rPr>
  </w:style>
  <w:style w:type="paragraph" w:styleId="ListParagraph">
    <w:name w:val="List Paragraph"/>
    <w:basedOn w:val="Normal"/>
    <w:uiPriority w:val="34"/>
    <w:qFormat/>
    <w:rsid w:val="00E7060F"/>
    <w:pPr>
      <w:ind w:left="720"/>
      <w:contextualSpacing/>
    </w:pPr>
  </w:style>
  <w:style w:type="character" w:customStyle="1" w:styleId="Heading1Char">
    <w:name w:val="Heading 1 Char"/>
    <w:basedOn w:val="DefaultParagraphFont"/>
    <w:link w:val="Heading1"/>
    <w:uiPriority w:val="9"/>
    <w:rsid w:val="009D084B"/>
    <w:rPr>
      <w:b/>
      <w:bCs/>
      <w:kern w:val="36"/>
      <w:sz w:val="48"/>
      <w:szCs w:val="48"/>
      <w:lang w:val="en-US" w:eastAsia="en-US" w:bidi="ar-SA"/>
    </w:rPr>
  </w:style>
  <w:style w:type="character" w:customStyle="1" w:styleId="Heading2Char">
    <w:name w:val="Heading 2 Char"/>
    <w:basedOn w:val="DefaultParagraphFont"/>
    <w:link w:val="Heading2"/>
    <w:uiPriority w:val="9"/>
    <w:rsid w:val="009D084B"/>
    <w:rPr>
      <w:b/>
      <w:bCs/>
      <w:sz w:val="36"/>
      <w:szCs w:val="36"/>
      <w:lang w:val="en-US" w:eastAsia="en-US" w:bidi="ar-SA"/>
    </w:rPr>
  </w:style>
  <w:style w:type="character" w:customStyle="1" w:styleId="Heading3Char">
    <w:name w:val="Heading 3 Char"/>
    <w:basedOn w:val="DefaultParagraphFont"/>
    <w:link w:val="Heading3"/>
    <w:uiPriority w:val="9"/>
    <w:rsid w:val="009D084B"/>
    <w:rPr>
      <w:b/>
      <w:bCs/>
      <w:sz w:val="27"/>
      <w:szCs w:val="27"/>
      <w:lang w:val="en-US" w:eastAsia="en-US" w:bidi="ar-SA"/>
    </w:rPr>
  </w:style>
  <w:style w:type="paragraph" w:styleId="NormalWeb">
    <w:name w:val="Normal (Web)"/>
    <w:basedOn w:val="Normal"/>
    <w:uiPriority w:val="99"/>
    <w:semiHidden/>
    <w:unhideWhenUsed/>
    <w:rsid w:val="009D084B"/>
    <w:pPr>
      <w:spacing w:before="100" w:beforeAutospacing="1" w:after="100" w:afterAutospacing="1" w:line="240" w:lineRule="auto"/>
    </w:pPr>
    <w:rPr>
      <w:rFonts w:cs="Times New Roman"/>
      <w:sz w:val="24"/>
      <w:szCs w:val="24"/>
      <w:lang w:val="en-US" w:eastAsia="en-US" w:bidi="ar-SA"/>
    </w:rPr>
  </w:style>
  <w:style w:type="character" w:customStyle="1" w:styleId="math-inline">
    <w:name w:val="math-inline"/>
    <w:basedOn w:val="DefaultParagraphFont"/>
    <w:rsid w:val="009D084B"/>
  </w:style>
  <w:style w:type="character" w:customStyle="1" w:styleId="only-show-to-message-actions">
    <w:name w:val="only-show-to-message-actions"/>
    <w:basedOn w:val="DefaultParagraphFont"/>
    <w:rsid w:val="009D084B"/>
  </w:style>
  <w:style w:type="character" w:styleId="Strong">
    <w:name w:val="Strong"/>
    <w:basedOn w:val="DefaultParagraphFont"/>
    <w:uiPriority w:val="22"/>
    <w:qFormat/>
    <w:rsid w:val="009D084B"/>
    <w:rPr>
      <w:b/>
      <w:bCs/>
    </w:rPr>
  </w:style>
  <w:style w:type="paragraph" w:customStyle="1" w:styleId="ng-star-inserted">
    <w:name w:val="ng-star-inserted"/>
    <w:basedOn w:val="Normal"/>
    <w:rsid w:val="009D084B"/>
    <w:pPr>
      <w:spacing w:before="100" w:beforeAutospacing="1" w:after="100" w:afterAutospacing="1" w:line="240" w:lineRule="auto"/>
    </w:pPr>
    <w:rPr>
      <w:rFonts w:cs="Times New Roman"/>
      <w:sz w:val="24"/>
      <w:szCs w:val="24"/>
      <w:lang w:val="en-US" w:eastAsia="en-US" w:bidi="ar-SA"/>
    </w:rPr>
  </w:style>
  <w:style w:type="character" w:styleId="HTMLCode">
    <w:name w:val="HTML Code"/>
    <w:basedOn w:val="DefaultParagraphFont"/>
    <w:uiPriority w:val="99"/>
    <w:semiHidden/>
    <w:unhideWhenUsed/>
    <w:rsid w:val="009D084B"/>
    <w:rPr>
      <w:rFonts w:ascii="Courier New" w:eastAsia="Times New Roman" w:hAnsi="Courier New" w:cs="Courier New"/>
      <w:sz w:val="20"/>
      <w:szCs w:val="20"/>
    </w:rPr>
  </w:style>
  <w:style w:type="table" w:styleId="TableGrid">
    <w:name w:val="Table Grid"/>
    <w:basedOn w:val="TableNormal"/>
    <w:uiPriority w:val="39"/>
    <w:rsid w:val="00127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E5663"/>
    <w:pPr>
      <w:widowControl w:val="0"/>
      <w:autoSpaceDE w:val="0"/>
      <w:autoSpaceDN w:val="0"/>
      <w:spacing w:after="0" w:line="240" w:lineRule="auto"/>
    </w:pPr>
    <w:rPr>
      <w:rFonts w:ascii="Calibri" w:eastAsia="Calibri" w:hAnsi="Calibri" w:cs="Calibri"/>
      <w:b/>
      <w:bCs/>
      <w:sz w:val="28"/>
      <w:szCs w:val="28"/>
      <w:lang w:val="en-US" w:eastAsia="en-US" w:bidi="ar-SA"/>
    </w:rPr>
  </w:style>
  <w:style w:type="character" w:customStyle="1" w:styleId="BodyTextChar">
    <w:name w:val="Body Text Char"/>
    <w:basedOn w:val="DefaultParagraphFont"/>
    <w:link w:val="BodyText"/>
    <w:uiPriority w:val="1"/>
    <w:rsid w:val="003E5663"/>
    <w:rPr>
      <w:rFonts w:ascii="Calibri" w:eastAsia="Calibri" w:hAnsi="Calibri" w:cs="Calibri"/>
      <w:b/>
      <w:bCs/>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7437">
      <w:bodyDiv w:val="1"/>
      <w:marLeft w:val="0"/>
      <w:marRight w:val="0"/>
      <w:marTop w:val="0"/>
      <w:marBottom w:val="0"/>
      <w:divBdr>
        <w:top w:val="none" w:sz="0" w:space="0" w:color="auto"/>
        <w:left w:val="none" w:sz="0" w:space="0" w:color="auto"/>
        <w:bottom w:val="none" w:sz="0" w:space="0" w:color="auto"/>
        <w:right w:val="none" w:sz="0" w:space="0" w:color="auto"/>
      </w:divBdr>
    </w:div>
    <w:div w:id="235625874">
      <w:bodyDiv w:val="1"/>
      <w:marLeft w:val="0"/>
      <w:marRight w:val="0"/>
      <w:marTop w:val="0"/>
      <w:marBottom w:val="0"/>
      <w:divBdr>
        <w:top w:val="none" w:sz="0" w:space="0" w:color="auto"/>
        <w:left w:val="none" w:sz="0" w:space="0" w:color="auto"/>
        <w:bottom w:val="none" w:sz="0" w:space="0" w:color="auto"/>
        <w:right w:val="none" w:sz="0" w:space="0" w:color="auto"/>
      </w:divBdr>
    </w:div>
    <w:div w:id="864443618">
      <w:bodyDiv w:val="1"/>
      <w:marLeft w:val="0"/>
      <w:marRight w:val="0"/>
      <w:marTop w:val="0"/>
      <w:marBottom w:val="0"/>
      <w:divBdr>
        <w:top w:val="none" w:sz="0" w:space="0" w:color="auto"/>
        <w:left w:val="none" w:sz="0" w:space="0" w:color="auto"/>
        <w:bottom w:val="none" w:sz="0" w:space="0" w:color="auto"/>
        <w:right w:val="none" w:sz="0" w:space="0" w:color="auto"/>
      </w:divBdr>
      <w:divsChild>
        <w:div w:id="283539716">
          <w:marLeft w:val="0"/>
          <w:marRight w:val="0"/>
          <w:marTop w:val="0"/>
          <w:marBottom w:val="0"/>
          <w:divBdr>
            <w:top w:val="none" w:sz="0" w:space="0" w:color="auto"/>
            <w:left w:val="none" w:sz="0" w:space="0" w:color="auto"/>
            <w:bottom w:val="none" w:sz="0" w:space="0" w:color="auto"/>
            <w:right w:val="none" w:sz="0" w:space="0" w:color="auto"/>
          </w:divBdr>
          <w:divsChild>
            <w:div w:id="705906143">
              <w:marLeft w:val="0"/>
              <w:marRight w:val="0"/>
              <w:marTop w:val="0"/>
              <w:marBottom w:val="0"/>
              <w:divBdr>
                <w:top w:val="none" w:sz="0" w:space="0" w:color="auto"/>
                <w:left w:val="none" w:sz="0" w:space="0" w:color="auto"/>
                <w:bottom w:val="none" w:sz="0" w:space="0" w:color="auto"/>
                <w:right w:val="none" w:sz="0" w:space="0" w:color="auto"/>
              </w:divBdr>
              <w:divsChild>
                <w:div w:id="1371296156">
                  <w:marLeft w:val="0"/>
                  <w:marRight w:val="0"/>
                  <w:marTop w:val="0"/>
                  <w:marBottom w:val="0"/>
                  <w:divBdr>
                    <w:top w:val="none" w:sz="0" w:space="0" w:color="auto"/>
                    <w:left w:val="none" w:sz="0" w:space="0" w:color="auto"/>
                    <w:bottom w:val="none" w:sz="0" w:space="0" w:color="auto"/>
                    <w:right w:val="none" w:sz="0" w:space="0" w:color="auto"/>
                  </w:divBdr>
                  <w:divsChild>
                    <w:div w:id="1422336962">
                      <w:marLeft w:val="0"/>
                      <w:marRight w:val="0"/>
                      <w:marTop w:val="0"/>
                      <w:marBottom w:val="0"/>
                      <w:divBdr>
                        <w:top w:val="none" w:sz="0" w:space="0" w:color="auto"/>
                        <w:left w:val="none" w:sz="0" w:space="0" w:color="auto"/>
                        <w:bottom w:val="none" w:sz="0" w:space="0" w:color="auto"/>
                        <w:right w:val="none" w:sz="0" w:space="0" w:color="auto"/>
                      </w:divBdr>
                      <w:divsChild>
                        <w:div w:id="16292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520">
                  <w:marLeft w:val="0"/>
                  <w:marRight w:val="0"/>
                  <w:marTop w:val="0"/>
                  <w:marBottom w:val="0"/>
                  <w:divBdr>
                    <w:top w:val="none" w:sz="0" w:space="0" w:color="auto"/>
                    <w:left w:val="none" w:sz="0" w:space="0" w:color="auto"/>
                    <w:bottom w:val="none" w:sz="0" w:space="0" w:color="auto"/>
                    <w:right w:val="none" w:sz="0" w:space="0" w:color="auto"/>
                  </w:divBdr>
                  <w:divsChild>
                    <w:div w:id="2118327875">
                      <w:marLeft w:val="0"/>
                      <w:marRight w:val="0"/>
                      <w:marTop w:val="0"/>
                      <w:marBottom w:val="0"/>
                      <w:divBdr>
                        <w:top w:val="none" w:sz="0" w:space="0" w:color="auto"/>
                        <w:left w:val="none" w:sz="0" w:space="0" w:color="auto"/>
                        <w:bottom w:val="none" w:sz="0" w:space="0" w:color="auto"/>
                        <w:right w:val="none" w:sz="0" w:space="0" w:color="auto"/>
                      </w:divBdr>
                      <w:divsChild>
                        <w:div w:id="15540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865375">
          <w:marLeft w:val="0"/>
          <w:marRight w:val="0"/>
          <w:marTop w:val="0"/>
          <w:marBottom w:val="0"/>
          <w:divBdr>
            <w:top w:val="none" w:sz="0" w:space="0" w:color="auto"/>
            <w:left w:val="none" w:sz="0" w:space="0" w:color="auto"/>
            <w:bottom w:val="none" w:sz="0" w:space="0" w:color="auto"/>
            <w:right w:val="none" w:sz="0" w:space="0" w:color="auto"/>
          </w:divBdr>
          <w:divsChild>
            <w:div w:id="59059939">
              <w:marLeft w:val="0"/>
              <w:marRight w:val="0"/>
              <w:marTop w:val="0"/>
              <w:marBottom w:val="0"/>
              <w:divBdr>
                <w:top w:val="none" w:sz="0" w:space="0" w:color="auto"/>
                <w:left w:val="none" w:sz="0" w:space="0" w:color="auto"/>
                <w:bottom w:val="none" w:sz="0" w:space="0" w:color="auto"/>
                <w:right w:val="none" w:sz="0" w:space="0" w:color="auto"/>
              </w:divBdr>
              <w:divsChild>
                <w:div w:id="1156143448">
                  <w:marLeft w:val="0"/>
                  <w:marRight w:val="0"/>
                  <w:marTop w:val="0"/>
                  <w:marBottom w:val="0"/>
                  <w:divBdr>
                    <w:top w:val="none" w:sz="0" w:space="0" w:color="auto"/>
                    <w:left w:val="none" w:sz="0" w:space="0" w:color="auto"/>
                    <w:bottom w:val="none" w:sz="0" w:space="0" w:color="auto"/>
                    <w:right w:val="none" w:sz="0" w:space="0" w:color="auto"/>
                  </w:divBdr>
                  <w:divsChild>
                    <w:div w:id="600836912">
                      <w:marLeft w:val="0"/>
                      <w:marRight w:val="0"/>
                      <w:marTop w:val="0"/>
                      <w:marBottom w:val="0"/>
                      <w:divBdr>
                        <w:top w:val="none" w:sz="0" w:space="0" w:color="auto"/>
                        <w:left w:val="none" w:sz="0" w:space="0" w:color="auto"/>
                        <w:bottom w:val="none" w:sz="0" w:space="0" w:color="auto"/>
                        <w:right w:val="none" w:sz="0" w:space="0" w:color="auto"/>
                      </w:divBdr>
                      <w:divsChild>
                        <w:div w:id="127278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22722">
                  <w:marLeft w:val="0"/>
                  <w:marRight w:val="0"/>
                  <w:marTop w:val="0"/>
                  <w:marBottom w:val="0"/>
                  <w:divBdr>
                    <w:top w:val="none" w:sz="0" w:space="0" w:color="auto"/>
                    <w:left w:val="none" w:sz="0" w:space="0" w:color="auto"/>
                    <w:bottom w:val="none" w:sz="0" w:space="0" w:color="auto"/>
                    <w:right w:val="none" w:sz="0" w:space="0" w:color="auto"/>
                  </w:divBdr>
                  <w:divsChild>
                    <w:div w:id="1687826051">
                      <w:marLeft w:val="0"/>
                      <w:marRight w:val="0"/>
                      <w:marTop w:val="0"/>
                      <w:marBottom w:val="0"/>
                      <w:divBdr>
                        <w:top w:val="none" w:sz="0" w:space="0" w:color="auto"/>
                        <w:left w:val="none" w:sz="0" w:space="0" w:color="auto"/>
                        <w:bottom w:val="none" w:sz="0" w:space="0" w:color="auto"/>
                        <w:right w:val="none" w:sz="0" w:space="0" w:color="auto"/>
                      </w:divBdr>
                      <w:divsChild>
                        <w:div w:id="62732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4565">
                  <w:marLeft w:val="0"/>
                  <w:marRight w:val="0"/>
                  <w:marTop w:val="0"/>
                  <w:marBottom w:val="0"/>
                  <w:divBdr>
                    <w:top w:val="none" w:sz="0" w:space="0" w:color="auto"/>
                    <w:left w:val="none" w:sz="0" w:space="0" w:color="auto"/>
                    <w:bottom w:val="none" w:sz="0" w:space="0" w:color="auto"/>
                    <w:right w:val="none" w:sz="0" w:space="0" w:color="auto"/>
                  </w:divBdr>
                  <w:divsChild>
                    <w:div w:id="1425801821">
                      <w:marLeft w:val="0"/>
                      <w:marRight w:val="0"/>
                      <w:marTop w:val="0"/>
                      <w:marBottom w:val="0"/>
                      <w:divBdr>
                        <w:top w:val="none" w:sz="0" w:space="0" w:color="auto"/>
                        <w:left w:val="none" w:sz="0" w:space="0" w:color="auto"/>
                        <w:bottom w:val="none" w:sz="0" w:space="0" w:color="auto"/>
                        <w:right w:val="none" w:sz="0" w:space="0" w:color="auto"/>
                      </w:divBdr>
                      <w:divsChild>
                        <w:div w:id="109847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850640">
      <w:bodyDiv w:val="1"/>
      <w:marLeft w:val="0"/>
      <w:marRight w:val="0"/>
      <w:marTop w:val="0"/>
      <w:marBottom w:val="0"/>
      <w:divBdr>
        <w:top w:val="none" w:sz="0" w:space="0" w:color="auto"/>
        <w:left w:val="none" w:sz="0" w:space="0" w:color="auto"/>
        <w:bottom w:val="none" w:sz="0" w:space="0" w:color="auto"/>
        <w:right w:val="none" w:sz="0" w:space="0" w:color="auto"/>
      </w:divBdr>
      <w:divsChild>
        <w:div w:id="927614374">
          <w:marLeft w:val="0"/>
          <w:marRight w:val="0"/>
          <w:marTop w:val="0"/>
          <w:marBottom w:val="0"/>
          <w:divBdr>
            <w:top w:val="none" w:sz="0" w:space="0" w:color="auto"/>
            <w:left w:val="none" w:sz="0" w:space="0" w:color="auto"/>
            <w:bottom w:val="none" w:sz="0" w:space="0" w:color="auto"/>
            <w:right w:val="none" w:sz="0" w:space="0" w:color="auto"/>
          </w:divBdr>
          <w:divsChild>
            <w:div w:id="1877884924">
              <w:marLeft w:val="0"/>
              <w:marRight w:val="0"/>
              <w:marTop w:val="0"/>
              <w:marBottom w:val="0"/>
              <w:divBdr>
                <w:top w:val="none" w:sz="0" w:space="0" w:color="auto"/>
                <w:left w:val="none" w:sz="0" w:space="0" w:color="auto"/>
                <w:bottom w:val="none" w:sz="0" w:space="0" w:color="auto"/>
                <w:right w:val="none" w:sz="0" w:space="0" w:color="auto"/>
              </w:divBdr>
              <w:divsChild>
                <w:div w:id="1904218849">
                  <w:marLeft w:val="0"/>
                  <w:marRight w:val="0"/>
                  <w:marTop w:val="0"/>
                  <w:marBottom w:val="0"/>
                  <w:divBdr>
                    <w:top w:val="none" w:sz="0" w:space="0" w:color="auto"/>
                    <w:left w:val="none" w:sz="0" w:space="0" w:color="auto"/>
                    <w:bottom w:val="none" w:sz="0" w:space="0" w:color="auto"/>
                    <w:right w:val="none" w:sz="0" w:space="0" w:color="auto"/>
                  </w:divBdr>
                  <w:divsChild>
                    <w:div w:id="1542666550">
                      <w:marLeft w:val="0"/>
                      <w:marRight w:val="0"/>
                      <w:marTop w:val="0"/>
                      <w:marBottom w:val="0"/>
                      <w:divBdr>
                        <w:top w:val="none" w:sz="0" w:space="0" w:color="auto"/>
                        <w:left w:val="none" w:sz="0" w:space="0" w:color="auto"/>
                        <w:bottom w:val="none" w:sz="0" w:space="0" w:color="auto"/>
                        <w:right w:val="none" w:sz="0" w:space="0" w:color="auto"/>
                      </w:divBdr>
                      <w:divsChild>
                        <w:div w:id="1514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95391">
                  <w:marLeft w:val="0"/>
                  <w:marRight w:val="0"/>
                  <w:marTop w:val="0"/>
                  <w:marBottom w:val="0"/>
                  <w:divBdr>
                    <w:top w:val="none" w:sz="0" w:space="0" w:color="auto"/>
                    <w:left w:val="none" w:sz="0" w:space="0" w:color="auto"/>
                    <w:bottom w:val="none" w:sz="0" w:space="0" w:color="auto"/>
                    <w:right w:val="none" w:sz="0" w:space="0" w:color="auto"/>
                  </w:divBdr>
                  <w:divsChild>
                    <w:div w:id="731847751">
                      <w:marLeft w:val="0"/>
                      <w:marRight w:val="0"/>
                      <w:marTop w:val="0"/>
                      <w:marBottom w:val="0"/>
                      <w:divBdr>
                        <w:top w:val="none" w:sz="0" w:space="0" w:color="auto"/>
                        <w:left w:val="none" w:sz="0" w:space="0" w:color="auto"/>
                        <w:bottom w:val="none" w:sz="0" w:space="0" w:color="auto"/>
                        <w:right w:val="none" w:sz="0" w:space="0" w:color="auto"/>
                      </w:divBdr>
                      <w:divsChild>
                        <w:div w:id="16841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31257">
                  <w:marLeft w:val="0"/>
                  <w:marRight w:val="0"/>
                  <w:marTop w:val="0"/>
                  <w:marBottom w:val="0"/>
                  <w:divBdr>
                    <w:top w:val="none" w:sz="0" w:space="0" w:color="auto"/>
                    <w:left w:val="none" w:sz="0" w:space="0" w:color="auto"/>
                    <w:bottom w:val="none" w:sz="0" w:space="0" w:color="auto"/>
                    <w:right w:val="none" w:sz="0" w:space="0" w:color="auto"/>
                  </w:divBdr>
                  <w:divsChild>
                    <w:div w:id="828130346">
                      <w:marLeft w:val="0"/>
                      <w:marRight w:val="0"/>
                      <w:marTop w:val="0"/>
                      <w:marBottom w:val="0"/>
                      <w:divBdr>
                        <w:top w:val="none" w:sz="0" w:space="0" w:color="auto"/>
                        <w:left w:val="none" w:sz="0" w:space="0" w:color="auto"/>
                        <w:bottom w:val="none" w:sz="0" w:space="0" w:color="auto"/>
                        <w:right w:val="none" w:sz="0" w:space="0" w:color="auto"/>
                      </w:divBdr>
                      <w:divsChild>
                        <w:div w:id="7295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10321">
                  <w:marLeft w:val="0"/>
                  <w:marRight w:val="0"/>
                  <w:marTop w:val="0"/>
                  <w:marBottom w:val="0"/>
                  <w:divBdr>
                    <w:top w:val="none" w:sz="0" w:space="0" w:color="auto"/>
                    <w:left w:val="none" w:sz="0" w:space="0" w:color="auto"/>
                    <w:bottom w:val="none" w:sz="0" w:space="0" w:color="auto"/>
                    <w:right w:val="none" w:sz="0" w:space="0" w:color="auto"/>
                  </w:divBdr>
                  <w:divsChild>
                    <w:div w:id="491338939">
                      <w:marLeft w:val="0"/>
                      <w:marRight w:val="0"/>
                      <w:marTop w:val="0"/>
                      <w:marBottom w:val="0"/>
                      <w:divBdr>
                        <w:top w:val="none" w:sz="0" w:space="0" w:color="auto"/>
                        <w:left w:val="none" w:sz="0" w:space="0" w:color="auto"/>
                        <w:bottom w:val="none" w:sz="0" w:space="0" w:color="auto"/>
                        <w:right w:val="none" w:sz="0" w:space="0" w:color="auto"/>
                      </w:divBdr>
                      <w:divsChild>
                        <w:div w:id="16905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685">
                  <w:marLeft w:val="0"/>
                  <w:marRight w:val="0"/>
                  <w:marTop w:val="0"/>
                  <w:marBottom w:val="0"/>
                  <w:divBdr>
                    <w:top w:val="none" w:sz="0" w:space="0" w:color="auto"/>
                    <w:left w:val="none" w:sz="0" w:space="0" w:color="auto"/>
                    <w:bottom w:val="none" w:sz="0" w:space="0" w:color="auto"/>
                    <w:right w:val="none" w:sz="0" w:space="0" w:color="auto"/>
                  </w:divBdr>
                  <w:divsChild>
                    <w:div w:id="1818646054">
                      <w:marLeft w:val="0"/>
                      <w:marRight w:val="0"/>
                      <w:marTop w:val="0"/>
                      <w:marBottom w:val="0"/>
                      <w:divBdr>
                        <w:top w:val="none" w:sz="0" w:space="0" w:color="auto"/>
                        <w:left w:val="none" w:sz="0" w:space="0" w:color="auto"/>
                        <w:bottom w:val="none" w:sz="0" w:space="0" w:color="auto"/>
                        <w:right w:val="none" w:sz="0" w:space="0" w:color="auto"/>
                      </w:divBdr>
                      <w:divsChild>
                        <w:div w:id="40615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524618">
          <w:marLeft w:val="0"/>
          <w:marRight w:val="0"/>
          <w:marTop w:val="0"/>
          <w:marBottom w:val="0"/>
          <w:divBdr>
            <w:top w:val="none" w:sz="0" w:space="0" w:color="auto"/>
            <w:left w:val="none" w:sz="0" w:space="0" w:color="auto"/>
            <w:bottom w:val="none" w:sz="0" w:space="0" w:color="auto"/>
            <w:right w:val="none" w:sz="0" w:space="0" w:color="auto"/>
          </w:divBdr>
          <w:divsChild>
            <w:div w:id="2112311085">
              <w:marLeft w:val="0"/>
              <w:marRight w:val="0"/>
              <w:marTop w:val="0"/>
              <w:marBottom w:val="0"/>
              <w:divBdr>
                <w:top w:val="none" w:sz="0" w:space="0" w:color="auto"/>
                <w:left w:val="none" w:sz="0" w:space="0" w:color="auto"/>
                <w:bottom w:val="none" w:sz="0" w:space="0" w:color="auto"/>
                <w:right w:val="none" w:sz="0" w:space="0" w:color="auto"/>
              </w:divBdr>
              <w:divsChild>
                <w:div w:id="143471584">
                  <w:marLeft w:val="0"/>
                  <w:marRight w:val="0"/>
                  <w:marTop w:val="0"/>
                  <w:marBottom w:val="0"/>
                  <w:divBdr>
                    <w:top w:val="none" w:sz="0" w:space="0" w:color="auto"/>
                    <w:left w:val="none" w:sz="0" w:space="0" w:color="auto"/>
                    <w:bottom w:val="none" w:sz="0" w:space="0" w:color="auto"/>
                    <w:right w:val="none" w:sz="0" w:space="0" w:color="auto"/>
                  </w:divBdr>
                  <w:divsChild>
                    <w:div w:id="1363896898">
                      <w:marLeft w:val="0"/>
                      <w:marRight w:val="0"/>
                      <w:marTop w:val="0"/>
                      <w:marBottom w:val="0"/>
                      <w:divBdr>
                        <w:top w:val="none" w:sz="0" w:space="0" w:color="auto"/>
                        <w:left w:val="none" w:sz="0" w:space="0" w:color="auto"/>
                        <w:bottom w:val="none" w:sz="0" w:space="0" w:color="auto"/>
                        <w:right w:val="none" w:sz="0" w:space="0" w:color="auto"/>
                      </w:divBdr>
                      <w:divsChild>
                        <w:div w:id="181655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96644">
                  <w:marLeft w:val="0"/>
                  <w:marRight w:val="0"/>
                  <w:marTop w:val="0"/>
                  <w:marBottom w:val="0"/>
                  <w:divBdr>
                    <w:top w:val="none" w:sz="0" w:space="0" w:color="auto"/>
                    <w:left w:val="none" w:sz="0" w:space="0" w:color="auto"/>
                    <w:bottom w:val="none" w:sz="0" w:space="0" w:color="auto"/>
                    <w:right w:val="none" w:sz="0" w:space="0" w:color="auto"/>
                  </w:divBdr>
                  <w:divsChild>
                    <w:div w:id="2137986900">
                      <w:marLeft w:val="0"/>
                      <w:marRight w:val="0"/>
                      <w:marTop w:val="0"/>
                      <w:marBottom w:val="0"/>
                      <w:divBdr>
                        <w:top w:val="none" w:sz="0" w:space="0" w:color="auto"/>
                        <w:left w:val="none" w:sz="0" w:space="0" w:color="auto"/>
                        <w:bottom w:val="none" w:sz="0" w:space="0" w:color="auto"/>
                        <w:right w:val="none" w:sz="0" w:space="0" w:color="auto"/>
                      </w:divBdr>
                      <w:divsChild>
                        <w:div w:id="7140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4831">
                  <w:marLeft w:val="0"/>
                  <w:marRight w:val="0"/>
                  <w:marTop w:val="0"/>
                  <w:marBottom w:val="0"/>
                  <w:divBdr>
                    <w:top w:val="none" w:sz="0" w:space="0" w:color="auto"/>
                    <w:left w:val="none" w:sz="0" w:space="0" w:color="auto"/>
                    <w:bottom w:val="none" w:sz="0" w:space="0" w:color="auto"/>
                    <w:right w:val="none" w:sz="0" w:space="0" w:color="auto"/>
                  </w:divBdr>
                  <w:divsChild>
                    <w:div w:id="39326093">
                      <w:marLeft w:val="0"/>
                      <w:marRight w:val="0"/>
                      <w:marTop w:val="0"/>
                      <w:marBottom w:val="0"/>
                      <w:divBdr>
                        <w:top w:val="none" w:sz="0" w:space="0" w:color="auto"/>
                        <w:left w:val="none" w:sz="0" w:space="0" w:color="auto"/>
                        <w:bottom w:val="none" w:sz="0" w:space="0" w:color="auto"/>
                        <w:right w:val="none" w:sz="0" w:space="0" w:color="auto"/>
                      </w:divBdr>
                      <w:divsChild>
                        <w:div w:id="18563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54622">
                  <w:marLeft w:val="0"/>
                  <w:marRight w:val="0"/>
                  <w:marTop w:val="0"/>
                  <w:marBottom w:val="0"/>
                  <w:divBdr>
                    <w:top w:val="none" w:sz="0" w:space="0" w:color="auto"/>
                    <w:left w:val="none" w:sz="0" w:space="0" w:color="auto"/>
                    <w:bottom w:val="none" w:sz="0" w:space="0" w:color="auto"/>
                    <w:right w:val="none" w:sz="0" w:space="0" w:color="auto"/>
                  </w:divBdr>
                  <w:divsChild>
                    <w:div w:id="1892840459">
                      <w:marLeft w:val="0"/>
                      <w:marRight w:val="0"/>
                      <w:marTop w:val="0"/>
                      <w:marBottom w:val="0"/>
                      <w:divBdr>
                        <w:top w:val="none" w:sz="0" w:space="0" w:color="auto"/>
                        <w:left w:val="none" w:sz="0" w:space="0" w:color="auto"/>
                        <w:bottom w:val="none" w:sz="0" w:space="0" w:color="auto"/>
                        <w:right w:val="none" w:sz="0" w:space="0" w:color="auto"/>
                      </w:divBdr>
                      <w:divsChild>
                        <w:div w:id="13959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887254">
      <w:bodyDiv w:val="1"/>
      <w:marLeft w:val="0"/>
      <w:marRight w:val="0"/>
      <w:marTop w:val="0"/>
      <w:marBottom w:val="0"/>
      <w:divBdr>
        <w:top w:val="none" w:sz="0" w:space="0" w:color="auto"/>
        <w:left w:val="none" w:sz="0" w:space="0" w:color="auto"/>
        <w:bottom w:val="none" w:sz="0" w:space="0" w:color="auto"/>
        <w:right w:val="none" w:sz="0" w:space="0" w:color="auto"/>
      </w:divBdr>
    </w:div>
    <w:div w:id="1444956716">
      <w:bodyDiv w:val="1"/>
      <w:marLeft w:val="0"/>
      <w:marRight w:val="0"/>
      <w:marTop w:val="0"/>
      <w:marBottom w:val="0"/>
      <w:divBdr>
        <w:top w:val="none" w:sz="0" w:space="0" w:color="auto"/>
        <w:left w:val="none" w:sz="0" w:space="0" w:color="auto"/>
        <w:bottom w:val="none" w:sz="0" w:space="0" w:color="auto"/>
        <w:right w:val="none" w:sz="0" w:space="0" w:color="auto"/>
      </w:divBdr>
    </w:div>
    <w:div w:id="1593775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20</Pages>
  <Words>4362</Words>
  <Characters>24866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LactureActualEngagementBlank</vt:lpstr>
    </vt:vector>
  </TitlesOfParts>
  <Company/>
  <LinksUpToDate>false</LinksUpToDate>
  <CharactersWithSpaces>29170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LactureActualEngagementBlank</dc:title>
  <dc:creator>ADMIN</dc:creator>
  <dc:description/>
  <cp:lastModifiedBy>savan patel</cp:lastModifiedBy>
  <cp:revision>135</cp:revision>
  <cp:lastPrinted>2024-12-06T06:26:00Z</cp:lastPrinted>
  <dcterms:created xsi:type="dcterms:W3CDTF">2023-06-12T05:37:00Z</dcterms:created>
  <dcterms:modified xsi:type="dcterms:W3CDTF">2026-10-06T11:20:00Z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2c53f918-b640-4c21-8f5c-6e16930a9a7a</vt:lpwstr>
  </property>
</Properties>
</file>